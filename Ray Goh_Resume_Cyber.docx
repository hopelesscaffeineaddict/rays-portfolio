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72" w:type="dxa"/>
        <w:jc w:val="center"/>
        <w:tblCellMar>
          <w:top w:w="14" w:type="dxa"/>
          <w:left w:w="72" w:type="dxa"/>
          <w:bottom w:w="14" w:type="dxa"/>
          <w:right w:w="72" w:type="dxa"/>
        </w:tblCellMar>
        <w:tblLook w:val="04A0" w:firstRow="1" w:lastRow="0" w:firstColumn="1" w:lastColumn="0" w:noHBand="0" w:noVBand="1"/>
      </w:tblPr>
      <w:tblGrid>
        <w:gridCol w:w="5184"/>
        <w:gridCol w:w="1723"/>
        <w:gridCol w:w="39"/>
        <w:gridCol w:w="3926"/>
      </w:tblGrid>
      <w:tr w:rsidR="0069025E" w:rsidRPr="006B63F3" w14:paraId="12428965" w14:textId="77777777" w:rsidTr="00CB7126">
        <w:trPr>
          <w:trHeight w:val="270"/>
          <w:jc w:val="center"/>
        </w:trPr>
        <w:tc>
          <w:tcPr>
            <w:tcW w:w="6907" w:type="dxa"/>
            <w:gridSpan w:val="2"/>
            <w:tcBorders>
              <w:bottom w:val="single" w:sz="12" w:space="0" w:color="auto"/>
            </w:tcBorders>
          </w:tcPr>
          <w:p w14:paraId="26F1A3A2" w14:textId="36667370" w:rsidR="00C93FA9" w:rsidRPr="00694E16" w:rsidRDefault="0046777F" w:rsidP="006B63F3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44"/>
                <w:szCs w:val="44"/>
              </w:rPr>
              <w:t>Ray Goh</w:t>
            </w:r>
            <w:r w:rsidR="00694E16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3965" w:type="dxa"/>
            <w:gridSpan w:val="2"/>
            <w:tcBorders>
              <w:bottom w:val="single" w:sz="12" w:space="0" w:color="auto"/>
            </w:tcBorders>
            <w:vAlign w:val="bottom"/>
          </w:tcPr>
          <w:p w14:paraId="0FAD9BE6" w14:textId="6D04EE9F" w:rsidR="008A5FD2" w:rsidRPr="008A5FD2" w:rsidRDefault="008A5FD2" w:rsidP="008A5FD2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</w:tr>
      <w:tr w:rsidR="0069025E" w:rsidRPr="008A5FD2" w14:paraId="39841753" w14:textId="77777777" w:rsidTr="00CB7126">
        <w:trPr>
          <w:trHeight w:val="26"/>
          <w:jc w:val="center"/>
        </w:trPr>
        <w:tc>
          <w:tcPr>
            <w:tcW w:w="6907" w:type="dxa"/>
            <w:gridSpan w:val="2"/>
            <w:tcBorders>
              <w:top w:val="single" w:sz="12" w:space="0" w:color="auto"/>
            </w:tcBorders>
          </w:tcPr>
          <w:p w14:paraId="1D9D9C12" w14:textId="7C86CB9A" w:rsidR="007004E4" w:rsidRPr="002A2257" w:rsidRDefault="00A334BA" w:rsidP="00C43F0B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rayneorshine03</w:t>
            </w:r>
            <w:r w:rsidR="00B06D4F">
              <w:rPr>
                <w:rFonts w:ascii="Times New Roman" w:hAnsi="Times New Roman"/>
              </w:rPr>
              <w:t>@gmail.co</w:t>
            </w:r>
            <w:r w:rsidR="002A2257">
              <w:rPr>
                <w:rFonts w:ascii="Times New Roman" w:hAnsi="Times New Roman"/>
              </w:rPr>
              <w:t>m</w:t>
            </w:r>
            <w:r w:rsidR="00BB5C2E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3965" w:type="dxa"/>
            <w:gridSpan w:val="2"/>
            <w:tcBorders>
              <w:top w:val="single" w:sz="12" w:space="0" w:color="auto"/>
            </w:tcBorders>
          </w:tcPr>
          <w:p w14:paraId="427910BE" w14:textId="292DF4CC" w:rsidR="004B2626" w:rsidRPr="008A5FD2" w:rsidRDefault="00924152" w:rsidP="006B63F3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456978335</w:t>
            </w:r>
          </w:p>
        </w:tc>
      </w:tr>
      <w:tr w:rsidR="0069025E" w:rsidRPr="008A5FD2" w14:paraId="6B369B51" w14:textId="77777777" w:rsidTr="00CB7126">
        <w:trPr>
          <w:trHeight w:val="56"/>
          <w:jc w:val="center"/>
        </w:trPr>
        <w:tc>
          <w:tcPr>
            <w:tcW w:w="6907" w:type="dxa"/>
            <w:gridSpan w:val="2"/>
          </w:tcPr>
          <w:p w14:paraId="04686B36" w14:textId="77777777" w:rsidR="005816C4" w:rsidRDefault="005816C4" w:rsidP="006B63F3">
            <w:pPr>
              <w:spacing w:after="0" w:line="240" w:lineRule="auto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3965" w:type="dxa"/>
            <w:gridSpan w:val="2"/>
          </w:tcPr>
          <w:p w14:paraId="34E5B3FC" w14:textId="77777777" w:rsidR="005816C4" w:rsidRDefault="005816C4" w:rsidP="001E63C9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</w:tc>
      </w:tr>
      <w:tr w:rsidR="005816C4" w:rsidRPr="008A5FD2" w14:paraId="77C35631" w14:textId="77777777" w:rsidTr="00CB7126">
        <w:trPr>
          <w:trHeight w:val="36"/>
          <w:jc w:val="center"/>
        </w:trPr>
        <w:tc>
          <w:tcPr>
            <w:tcW w:w="10872" w:type="dxa"/>
            <w:gridSpan w:val="4"/>
          </w:tcPr>
          <w:p w14:paraId="1C0A7DA3" w14:textId="77777777" w:rsidR="005816C4" w:rsidRDefault="005816C4" w:rsidP="006B63F3">
            <w:pPr>
              <w:spacing w:after="0" w:line="240" w:lineRule="auto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  <w:t>SUMMARY</w:t>
            </w:r>
          </w:p>
          <w:p w14:paraId="11FB571B" w14:textId="532E83AD" w:rsidR="00BC6822" w:rsidRDefault="0021393C" w:rsidP="00E91332">
            <w:pPr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21393C">
              <w:rPr>
                <w:rFonts w:ascii="Times New Roman" w:hAnsi="Times New Roman"/>
                <w:bCs/>
              </w:rPr>
              <w:t>Final-year Computer Science student specializing in security operations, threat intelligence</w:t>
            </w:r>
            <w:r>
              <w:rPr>
                <w:rFonts w:ascii="Times New Roman" w:hAnsi="Times New Roman"/>
                <w:bCs/>
              </w:rPr>
              <w:t xml:space="preserve"> &amp; </w:t>
            </w:r>
            <w:r w:rsidRPr="0021393C">
              <w:rPr>
                <w:rFonts w:ascii="Times New Roman" w:hAnsi="Times New Roman"/>
                <w:bCs/>
              </w:rPr>
              <w:t>digital forensics, with offensive security</w:t>
            </w:r>
            <w:r>
              <w:rPr>
                <w:rFonts w:ascii="Times New Roman" w:hAnsi="Times New Roman"/>
                <w:bCs/>
              </w:rPr>
              <w:t xml:space="preserve"> exposure</w:t>
            </w:r>
            <w:r w:rsidRPr="0021393C">
              <w:rPr>
                <w:rFonts w:ascii="Times New Roman" w:hAnsi="Times New Roman"/>
                <w:bCs/>
              </w:rPr>
              <w:t xml:space="preserve"> through web application testing</w:t>
            </w:r>
            <w:r>
              <w:rPr>
                <w:rFonts w:ascii="Times New Roman" w:hAnsi="Times New Roman"/>
                <w:bCs/>
              </w:rPr>
              <w:t>, as well as binary exploitation and reverse engineering CTFs</w:t>
            </w:r>
            <w:r w:rsidRPr="0021393C">
              <w:rPr>
                <w:rFonts w:ascii="Times New Roman" w:hAnsi="Times New Roman"/>
                <w:bCs/>
              </w:rPr>
              <w:t xml:space="preserve">. </w:t>
            </w:r>
            <w:r>
              <w:rPr>
                <w:rFonts w:ascii="Times New Roman" w:hAnsi="Times New Roman"/>
                <w:bCs/>
              </w:rPr>
              <w:t xml:space="preserve">Experienced </w:t>
            </w:r>
            <w:r w:rsidRPr="0021393C">
              <w:rPr>
                <w:rFonts w:ascii="Times New Roman" w:hAnsi="Times New Roman"/>
                <w:bCs/>
              </w:rPr>
              <w:t>in SIEM</w:t>
            </w:r>
            <w:r>
              <w:rPr>
                <w:rFonts w:ascii="Times New Roman" w:hAnsi="Times New Roman"/>
                <w:bCs/>
              </w:rPr>
              <w:t xml:space="preserve"> </w:t>
            </w:r>
            <w:r w:rsidRPr="0021393C">
              <w:rPr>
                <w:rFonts w:ascii="Times New Roman" w:hAnsi="Times New Roman"/>
                <w:bCs/>
              </w:rPr>
              <w:t>based alert triage, IOC enrichment, and malware analysis within enterprise environments.</w:t>
            </w:r>
          </w:p>
          <w:p w14:paraId="436AEAED" w14:textId="7B7BE10F" w:rsidR="0021393C" w:rsidRPr="00CB7126" w:rsidRDefault="0021393C" w:rsidP="00E91332">
            <w:pPr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</w:p>
        </w:tc>
      </w:tr>
      <w:tr w:rsidR="006201BD" w:rsidRPr="008A5FD2" w14:paraId="7DF57D7D" w14:textId="77777777" w:rsidTr="00CB7126">
        <w:trPr>
          <w:trHeight w:val="20"/>
          <w:jc w:val="center"/>
        </w:trPr>
        <w:tc>
          <w:tcPr>
            <w:tcW w:w="10872" w:type="dxa"/>
            <w:gridSpan w:val="4"/>
          </w:tcPr>
          <w:p w14:paraId="56129C62" w14:textId="77777777" w:rsidR="006201BD" w:rsidRDefault="006201BD" w:rsidP="006201BD">
            <w:pPr>
              <w:pStyle w:val="NoSpacing1"/>
              <w:spacing w:line="264" w:lineRule="auto"/>
              <w:rPr>
                <w:rFonts w:ascii="Times New Roman" w:hAnsi="Times New Roman"/>
                <w:b/>
                <w:bCs/>
                <w:u w:val="single"/>
              </w:rPr>
            </w:pPr>
            <w:r>
              <w:rPr>
                <w:rFonts w:ascii="Times New Roman" w:hAnsi="Times New Roman"/>
                <w:b/>
                <w:bCs/>
                <w:u w:val="single"/>
              </w:rPr>
              <w:t>CERTIFICATIONS</w:t>
            </w:r>
          </w:p>
          <w:p w14:paraId="52509E6A" w14:textId="1BC691E7" w:rsidR="000D102E" w:rsidRDefault="006201BD" w:rsidP="006201BD">
            <w:pPr>
              <w:pStyle w:val="NoSpacing1"/>
              <w:spacing w:line="264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COMPTIA Security+</w:t>
            </w:r>
            <w:r w:rsidR="00EA0DE6">
              <w:rPr>
                <w:rFonts w:ascii="Times New Roman" w:hAnsi="Times New Roman"/>
                <w:sz w:val="21"/>
                <w:szCs w:val="21"/>
              </w:rPr>
              <w:t xml:space="preserve"> (2025)</w:t>
            </w:r>
            <w:r w:rsidR="0016270C">
              <w:rPr>
                <w:rFonts w:ascii="Times New Roman" w:hAnsi="Times New Roman"/>
                <w:sz w:val="21"/>
                <w:szCs w:val="21"/>
              </w:rPr>
              <w:t xml:space="preserve"> |</w:t>
            </w:r>
            <w:r w:rsidR="00EA0DE6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Cisco </w:t>
            </w:r>
            <w:proofErr w:type="spellStart"/>
            <w:r>
              <w:rPr>
                <w:rFonts w:ascii="Times New Roman" w:hAnsi="Times New Roman"/>
                <w:sz w:val="21"/>
                <w:szCs w:val="21"/>
              </w:rPr>
              <w:t>CyberOps</w:t>
            </w:r>
            <w:proofErr w:type="spellEnd"/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="00EA0DE6">
              <w:rPr>
                <w:rFonts w:ascii="Times New Roman" w:hAnsi="Times New Roman"/>
                <w:sz w:val="21"/>
                <w:szCs w:val="21"/>
              </w:rPr>
              <w:t>Associate (2025)</w:t>
            </w:r>
            <w:r w:rsidR="0016270C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="00CB7126">
              <w:rPr>
                <w:rFonts w:ascii="Times New Roman" w:hAnsi="Times New Roman"/>
                <w:sz w:val="21"/>
                <w:szCs w:val="21"/>
              </w:rPr>
              <w:t xml:space="preserve">| </w:t>
            </w:r>
            <w:r w:rsidR="0032671C">
              <w:rPr>
                <w:rFonts w:ascii="Times New Roman" w:hAnsi="Times New Roman"/>
                <w:sz w:val="21"/>
                <w:szCs w:val="21"/>
              </w:rPr>
              <w:t xml:space="preserve">GIAC </w:t>
            </w:r>
            <w:r w:rsidR="00CB7126">
              <w:rPr>
                <w:rFonts w:ascii="Times New Roman" w:hAnsi="Times New Roman"/>
                <w:sz w:val="21"/>
                <w:szCs w:val="21"/>
              </w:rPr>
              <w:t>Certified Forensic Analyst (GCFA) (</w:t>
            </w:r>
            <w:r w:rsidR="00DD4E7D">
              <w:rPr>
                <w:rFonts w:ascii="Times New Roman" w:hAnsi="Times New Roman"/>
                <w:sz w:val="21"/>
                <w:szCs w:val="21"/>
              </w:rPr>
              <w:t>Apr</w:t>
            </w:r>
            <w:r w:rsidR="00F40460">
              <w:rPr>
                <w:rFonts w:ascii="Times New Roman" w:hAnsi="Times New Roman"/>
                <w:sz w:val="21"/>
                <w:szCs w:val="21"/>
              </w:rPr>
              <w:t xml:space="preserve"> 2026</w:t>
            </w:r>
            <w:r w:rsidR="00CB7126">
              <w:rPr>
                <w:rFonts w:ascii="Times New Roman" w:hAnsi="Times New Roman"/>
                <w:sz w:val="21"/>
                <w:szCs w:val="21"/>
              </w:rPr>
              <w:t>)</w:t>
            </w:r>
          </w:p>
          <w:p w14:paraId="1BC55FB6" w14:textId="139DE843" w:rsidR="00902608" w:rsidRPr="00E91332" w:rsidRDefault="00902608" w:rsidP="006201BD">
            <w:pPr>
              <w:pStyle w:val="NoSpacing1"/>
              <w:spacing w:line="264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78712E" w:rsidRPr="008A5FD2" w14:paraId="2155E43C" w14:textId="77777777" w:rsidTr="00CB7126">
        <w:trPr>
          <w:trHeight w:val="20"/>
          <w:jc w:val="center"/>
        </w:trPr>
        <w:tc>
          <w:tcPr>
            <w:tcW w:w="6907" w:type="dxa"/>
            <w:gridSpan w:val="2"/>
          </w:tcPr>
          <w:p w14:paraId="43916BB4" w14:textId="67854734" w:rsidR="0078712E" w:rsidRPr="008A5FD2" w:rsidRDefault="0078712E" w:rsidP="0078712E">
            <w:pPr>
              <w:spacing w:after="0" w:line="240" w:lineRule="auto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bCs/>
                <w:u w:val="single"/>
              </w:rPr>
              <w:t>SKILLS</w:t>
            </w:r>
          </w:p>
        </w:tc>
        <w:tc>
          <w:tcPr>
            <w:tcW w:w="3965" w:type="dxa"/>
            <w:gridSpan w:val="2"/>
          </w:tcPr>
          <w:p w14:paraId="3CDDBAD9" w14:textId="77777777" w:rsidR="0078712E" w:rsidRPr="008A5FD2" w:rsidRDefault="0078712E" w:rsidP="0078712E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</w:tr>
      <w:tr w:rsidR="0078712E" w:rsidRPr="008A5FD2" w14:paraId="698158C9" w14:textId="77777777" w:rsidTr="000B1D30">
        <w:trPr>
          <w:trHeight w:val="20"/>
          <w:jc w:val="center"/>
        </w:trPr>
        <w:tc>
          <w:tcPr>
            <w:tcW w:w="10872" w:type="dxa"/>
            <w:gridSpan w:val="4"/>
          </w:tcPr>
          <w:p w14:paraId="30CD848F" w14:textId="2393B69A" w:rsidR="00355C5F" w:rsidRPr="00355C5F" w:rsidRDefault="00355C5F" w:rsidP="0082110C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 w:rsidRPr="00355C5F">
              <w:rPr>
                <w:rFonts w:ascii="Times New Roman" w:hAnsi="Times New Roman"/>
                <w:b/>
                <w:lang w:val="en-AU"/>
              </w:rPr>
              <w:t xml:space="preserve">Security Operations: </w:t>
            </w:r>
            <w:r w:rsidRPr="00355C5F">
              <w:rPr>
                <w:rFonts w:ascii="Times New Roman" w:hAnsi="Times New Roman"/>
                <w:bCs/>
                <w:lang w:val="en-AU"/>
              </w:rPr>
              <w:t>SIEM (LogRhythm, ELK</w:t>
            </w:r>
            <w:r w:rsidR="00787DA7">
              <w:rPr>
                <w:rFonts w:ascii="Times New Roman" w:hAnsi="Times New Roman"/>
                <w:bCs/>
                <w:lang w:val="en-AU"/>
              </w:rPr>
              <w:t>, Splunk</w:t>
            </w:r>
            <w:r w:rsidRPr="00355C5F">
              <w:rPr>
                <w:rFonts w:ascii="Times New Roman" w:hAnsi="Times New Roman"/>
                <w:bCs/>
                <w:lang w:val="en-AU"/>
              </w:rPr>
              <w:t>), EDR (Windows Defender, Trend Micro), MITRE ATT&amp;CK, Cyber Kill Chain, Networking Fundamentals (TCP/IP, DNS, DHCP,</w:t>
            </w:r>
            <w:r>
              <w:rPr>
                <w:rFonts w:ascii="Times New Roman" w:hAnsi="Times New Roman"/>
                <w:bCs/>
                <w:lang w:val="en-AU"/>
              </w:rPr>
              <w:t xml:space="preserve"> WAN/LAN</w:t>
            </w:r>
            <w:r w:rsidRPr="00355C5F">
              <w:rPr>
                <w:rFonts w:ascii="Times New Roman" w:hAnsi="Times New Roman"/>
                <w:bCs/>
                <w:lang w:val="en-AU"/>
              </w:rPr>
              <w:t>)</w:t>
            </w:r>
          </w:p>
          <w:p w14:paraId="5BAD1096" w14:textId="43550C81" w:rsidR="0082110C" w:rsidRPr="0021393C" w:rsidRDefault="0082110C" w:rsidP="0082110C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lang w:val="en-AU"/>
              </w:rPr>
              <w:t>DFIR</w:t>
            </w:r>
            <w:r w:rsidR="00821BBD">
              <w:rPr>
                <w:rFonts w:ascii="Times New Roman" w:hAnsi="Times New Roman"/>
                <w:b/>
                <w:lang w:val="en-AU"/>
              </w:rPr>
              <w:t xml:space="preserve"> &amp; </w:t>
            </w:r>
            <w:r>
              <w:rPr>
                <w:rFonts w:ascii="Times New Roman" w:hAnsi="Times New Roman"/>
                <w:b/>
                <w:lang w:val="en-AU"/>
              </w:rPr>
              <w:t>Malware Analysis</w:t>
            </w:r>
            <w:r>
              <w:rPr>
                <w:rFonts w:ascii="Times New Roman" w:hAnsi="Times New Roman"/>
                <w:bCs/>
                <w:lang w:val="en-AU"/>
              </w:rPr>
              <w:t>: Volatility, Autopsy, Wireshark</w:t>
            </w:r>
            <w:r w:rsidR="00355C5F">
              <w:rPr>
                <w:rFonts w:ascii="Times New Roman" w:hAnsi="Times New Roman"/>
                <w:bCs/>
                <w:lang w:val="en-AU"/>
              </w:rPr>
              <w:t xml:space="preserve"> (PCAP Analysis)</w:t>
            </w:r>
            <w:r>
              <w:rPr>
                <w:rFonts w:ascii="Times New Roman" w:hAnsi="Times New Roman"/>
                <w:bCs/>
                <w:lang w:val="en-AU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Cs/>
                <w:lang w:val="en-AU"/>
              </w:rPr>
              <w:t>Proxmox</w:t>
            </w:r>
            <w:proofErr w:type="spellEnd"/>
            <w:r>
              <w:rPr>
                <w:rFonts w:ascii="Times New Roman" w:hAnsi="Times New Roman"/>
                <w:bCs/>
                <w:lang w:val="en-AU"/>
              </w:rPr>
              <w:t xml:space="preserve">/KVM, YARA, Memory/Disk Forensics, Static/Dynamic Analysis </w:t>
            </w:r>
          </w:p>
          <w:p w14:paraId="1B6A2B4C" w14:textId="68C3F7D3" w:rsidR="0021393C" w:rsidRPr="00A87A81" w:rsidRDefault="0021393C" w:rsidP="0082110C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 w:rsidRPr="0021393C">
              <w:rPr>
                <w:rFonts w:ascii="Times New Roman" w:hAnsi="Times New Roman"/>
                <w:b/>
                <w:bCs/>
              </w:rPr>
              <w:t>Offensive Security</w:t>
            </w:r>
            <w:r>
              <w:rPr>
                <w:rFonts w:ascii="Times New Roman" w:hAnsi="Times New Roman"/>
              </w:rPr>
              <w:t xml:space="preserve">: WebApp Security (OWASP Top 10), Burp Suite, </w:t>
            </w:r>
            <w:proofErr w:type="spellStart"/>
            <w:r>
              <w:rPr>
                <w:rFonts w:ascii="Times New Roman" w:hAnsi="Times New Roman"/>
              </w:rPr>
              <w:t>Pwn</w:t>
            </w:r>
            <w:proofErr w:type="spellEnd"/>
            <w:r>
              <w:rPr>
                <w:rFonts w:ascii="Times New Roman" w:hAnsi="Times New Roman"/>
              </w:rPr>
              <w:t>/Re CTFs, Nmap, GDB, Fuzzing</w:t>
            </w:r>
          </w:p>
          <w:p w14:paraId="5FCE363B" w14:textId="466C5EC2" w:rsidR="0082110C" w:rsidRDefault="0082110C" w:rsidP="0082110C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 w:rsidRPr="0082110C">
              <w:rPr>
                <w:rFonts w:ascii="Times New Roman" w:hAnsi="Times New Roman"/>
                <w:b/>
                <w:bCs/>
              </w:rPr>
              <w:t>Programming &amp; Tooling</w:t>
            </w:r>
            <w:r>
              <w:rPr>
                <w:rFonts w:ascii="Times New Roman" w:hAnsi="Times New Roman"/>
              </w:rPr>
              <w:t>: Python,</w:t>
            </w:r>
            <w:r w:rsidR="008D77E3">
              <w:rPr>
                <w:rFonts w:ascii="Times New Roman" w:hAnsi="Times New Roman"/>
              </w:rPr>
              <w:t xml:space="preserve"> SQL,</w:t>
            </w:r>
            <w:r>
              <w:rPr>
                <w:rFonts w:ascii="Times New Roman" w:hAnsi="Times New Roman"/>
              </w:rPr>
              <w:t xml:space="preserve"> Bash, PowerShell, C, x86_64 ASM | Git, Docke</w:t>
            </w:r>
            <w:r w:rsidR="0021393C">
              <w:rPr>
                <w:rFonts w:ascii="Times New Roman" w:hAnsi="Times New Roman"/>
              </w:rPr>
              <w:t>r</w:t>
            </w:r>
            <w:r w:rsidR="00355C5F">
              <w:rPr>
                <w:rFonts w:ascii="Times New Roman" w:hAnsi="Times New Roman"/>
              </w:rPr>
              <w:t>, Linux/Unix</w:t>
            </w:r>
            <w:r w:rsidR="005F361C">
              <w:rPr>
                <w:rFonts w:ascii="Times New Roman" w:hAnsi="Times New Roman"/>
              </w:rPr>
              <w:t>, Power BI</w:t>
            </w:r>
          </w:p>
          <w:p w14:paraId="137ACFC4" w14:textId="59EB7D93" w:rsidR="0082110C" w:rsidRPr="008A5FD2" w:rsidRDefault="0082110C" w:rsidP="0082110C">
            <w:pPr>
              <w:pStyle w:val="NoSpacing1"/>
              <w:spacing w:line="264" w:lineRule="auto"/>
              <w:rPr>
                <w:rFonts w:ascii="Times New Roman" w:hAnsi="Times New Roman"/>
              </w:rPr>
            </w:pPr>
          </w:p>
        </w:tc>
      </w:tr>
      <w:tr w:rsidR="0078712E" w:rsidRPr="008A5FD2" w14:paraId="21F92AB1" w14:textId="77777777" w:rsidTr="00CB7126">
        <w:trPr>
          <w:trHeight w:val="20"/>
          <w:jc w:val="center"/>
        </w:trPr>
        <w:tc>
          <w:tcPr>
            <w:tcW w:w="6907" w:type="dxa"/>
            <w:gridSpan w:val="2"/>
          </w:tcPr>
          <w:p w14:paraId="30939502" w14:textId="20F60236" w:rsidR="0078712E" w:rsidRPr="008A5FD2" w:rsidRDefault="0078712E" w:rsidP="0078712E">
            <w:pPr>
              <w:spacing w:after="0" w:line="240" w:lineRule="auto"/>
              <w:rPr>
                <w:rFonts w:ascii="Times New Roman" w:hAnsi="Times New Roman"/>
                <w:b/>
                <w:u w:val="single"/>
              </w:rPr>
            </w:pPr>
            <w:r w:rsidRPr="008A5FD2">
              <w:rPr>
                <w:rFonts w:ascii="Times New Roman" w:hAnsi="Times New Roman"/>
                <w:b/>
                <w:u w:val="single"/>
              </w:rPr>
              <w:t>WORK EXPERIENCE</w:t>
            </w:r>
          </w:p>
        </w:tc>
        <w:tc>
          <w:tcPr>
            <w:tcW w:w="3965" w:type="dxa"/>
            <w:gridSpan w:val="2"/>
          </w:tcPr>
          <w:p w14:paraId="28C829D2" w14:textId="77777777" w:rsidR="0078712E" w:rsidRPr="008A5FD2" w:rsidRDefault="0078712E" w:rsidP="0078712E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</w:tr>
      <w:tr w:rsidR="0078712E" w:rsidRPr="008A5FD2" w14:paraId="0990D76E" w14:textId="77777777" w:rsidTr="00CB7126">
        <w:trPr>
          <w:trHeight w:val="39"/>
          <w:jc w:val="center"/>
        </w:trPr>
        <w:tc>
          <w:tcPr>
            <w:tcW w:w="6907" w:type="dxa"/>
            <w:gridSpan w:val="2"/>
          </w:tcPr>
          <w:p w14:paraId="68BC273C" w14:textId="4E13B8EA" w:rsidR="0078712E" w:rsidRPr="00B150D2" w:rsidRDefault="0078712E" w:rsidP="0078712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</w:rPr>
              <w:t xml:space="preserve">NETS Group </w:t>
            </w:r>
          </w:p>
          <w:p w14:paraId="0D27001B" w14:textId="1BAE3382" w:rsidR="0078712E" w:rsidRPr="00E24B20" w:rsidRDefault="0078712E" w:rsidP="0078712E">
            <w:pPr>
              <w:spacing w:after="0" w:line="240" w:lineRule="auto"/>
              <w:rPr>
                <w:rFonts w:ascii="Times New Roman" w:hAnsi="Times New Roman"/>
                <w:bCs/>
                <w:i/>
                <w:iCs/>
              </w:rPr>
            </w:pPr>
            <w:r>
              <w:rPr>
                <w:rFonts w:ascii="Times New Roman" w:hAnsi="Times New Roman"/>
                <w:bCs/>
                <w:i/>
                <w:iCs/>
              </w:rPr>
              <w:t>Cybersecurity Operations Analyst Intern</w:t>
            </w:r>
          </w:p>
        </w:tc>
        <w:tc>
          <w:tcPr>
            <w:tcW w:w="3965" w:type="dxa"/>
            <w:gridSpan w:val="2"/>
          </w:tcPr>
          <w:p w14:paraId="7B3073F3" w14:textId="77777777" w:rsidR="0078712E" w:rsidRDefault="0078712E" w:rsidP="0078712E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  <w:p w14:paraId="2C3BB4B9" w14:textId="496F8463" w:rsidR="0078712E" w:rsidRPr="00E24B20" w:rsidRDefault="0078712E" w:rsidP="0078712E">
            <w:pPr>
              <w:spacing w:after="0" w:line="240" w:lineRule="auto"/>
              <w:jc w:val="right"/>
              <w:rPr>
                <w:rFonts w:ascii="Times New Roman" w:hAnsi="Times New Roman"/>
                <w:bCs/>
                <w:i/>
                <w:iCs/>
              </w:rPr>
            </w:pPr>
            <w:r w:rsidRPr="00E24B20">
              <w:rPr>
                <w:rFonts w:ascii="Times New Roman" w:hAnsi="Times New Roman"/>
                <w:bCs/>
                <w:i/>
                <w:iCs/>
              </w:rPr>
              <w:t xml:space="preserve">Dec 2025 – </w:t>
            </w:r>
            <w:r>
              <w:rPr>
                <w:rFonts w:ascii="Times New Roman" w:hAnsi="Times New Roman"/>
                <w:bCs/>
                <w:i/>
                <w:iCs/>
              </w:rPr>
              <w:t>Feb 2026</w:t>
            </w:r>
          </w:p>
        </w:tc>
      </w:tr>
      <w:tr w:rsidR="0078712E" w:rsidRPr="008A5FD2" w14:paraId="61F8C843" w14:textId="77777777" w:rsidTr="00AF5351">
        <w:trPr>
          <w:trHeight w:val="905"/>
          <w:jc w:val="center"/>
        </w:trPr>
        <w:tc>
          <w:tcPr>
            <w:tcW w:w="10872" w:type="dxa"/>
            <w:gridSpan w:val="4"/>
          </w:tcPr>
          <w:p w14:paraId="1441E1F4" w14:textId="77777777" w:rsidR="001C4067" w:rsidRDefault="001C4067" w:rsidP="0078712E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  <w:rPr>
                <w:rFonts w:ascii="Times New Roman" w:hAnsi="Times New Roman"/>
                <w:bCs/>
              </w:rPr>
            </w:pPr>
            <w:r w:rsidRPr="001C4067">
              <w:rPr>
                <w:rFonts w:ascii="Times New Roman" w:hAnsi="Times New Roman"/>
                <w:bCs/>
              </w:rPr>
              <w:t>Triaged 50+ weekly security alerts across SIEM (LogRhythm, ELK) and EDR (Windows Defender, Trend Micro), escalating confirmed incidents and supporting L2 analysts on phishing investigations.</w:t>
            </w:r>
          </w:p>
          <w:p w14:paraId="496FBAAB" w14:textId="77777777" w:rsidR="0084630C" w:rsidRDefault="0084630C" w:rsidP="0078712E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  <w:rPr>
                <w:rFonts w:ascii="Times New Roman" w:hAnsi="Times New Roman"/>
                <w:bCs/>
              </w:rPr>
            </w:pPr>
            <w:r w:rsidRPr="0084630C">
              <w:rPr>
                <w:rFonts w:ascii="Times New Roman" w:hAnsi="Times New Roman"/>
                <w:bCs/>
              </w:rPr>
              <w:t>Extracted actionable IOCs and correlated internal logs with external feeds (</w:t>
            </w:r>
            <w:proofErr w:type="spellStart"/>
            <w:r w:rsidRPr="0084630C">
              <w:rPr>
                <w:rFonts w:ascii="Times New Roman" w:hAnsi="Times New Roman"/>
                <w:bCs/>
              </w:rPr>
              <w:t>VirusTotal</w:t>
            </w:r>
            <w:proofErr w:type="spellEnd"/>
            <w:r w:rsidRPr="0084630C">
              <w:rPr>
                <w:rFonts w:ascii="Times New Roman" w:hAnsi="Times New Roman"/>
                <w:bCs/>
              </w:rPr>
              <w:t xml:space="preserve">, </w:t>
            </w:r>
            <w:proofErr w:type="spellStart"/>
            <w:r w:rsidRPr="0084630C">
              <w:rPr>
                <w:rFonts w:ascii="Times New Roman" w:hAnsi="Times New Roman"/>
                <w:bCs/>
              </w:rPr>
              <w:t>AbuseIPDB</w:t>
            </w:r>
            <w:proofErr w:type="spellEnd"/>
            <w:r w:rsidRPr="0084630C">
              <w:rPr>
                <w:rFonts w:ascii="Times New Roman" w:hAnsi="Times New Roman"/>
                <w:bCs/>
              </w:rPr>
              <w:t>), enriching incident context and supporting detection updates that improved coverage by 12%.</w:t>
            </w:r>
          </w:p>
          <w:p w14:paraId="559576BB" w14:textId="7627652B" w:rsidR="0078712E" w:rsidRPr="007262CE" w:rsidRDefault="0084630C" w:rsidP="0078712E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  <w:rPr>
                <w:rFonts w:ascii="Times New Roman" w:hAnsi="Times New Roman"/>
                <w:bCs/>
              </w:rPr>
            </w:pPr>
            <w:r w:rsidRPr="0084630C">
              <w:rPr>
                <w:rFonts w:ascii="Times New Roman" w:hAnsi="Times New Roman"/>
                <w:bCs/>
              </w:rPr>
              <w:t xml:space="preserve">Authored 2 threat intelligence playbooks and updated incident response </w:t>
            </w:r>
            <w:r w:rsidR="00821BBD">
              <w:rPr>
                <w:rFonts w:ascii="Times New Roman" w:hAnsi="Times New Roman"/>
                <w:bCs/>
              </w:rPr>
              <w:t>SOPs</w:t>
            </w:r>
            <w:r w:rsidRPr="0084630C">
              <w:rPr>
                <w:rFonts w:ascii="Times New Roman" w:hAnsi="Times New Roman"/>
                <w:bCs/>
              </w:rPr>
              <w:t>, standardizing processes for the team's developing intel capabilities.</w:t>
            </w:r>
          </w:p>
        </w:tc>
      </w:tr>
      <w:tr w:rsidR="0078712E" w:rsidRPr="008A5FD2" w14:paraId="23A49F70" w14:textId="77777777" w:rsidTr="00CB7126">
        <w:trPr>
          <w:trHeight w:val="373"/>
          <w:jc w:val="center"/>
        </w:trPr>
        <w:tc>
          <w:tcPr>
            <w:tcW w:w="6907" w:type="dxa"/>
            <w:gridSpan w:val="2"/>
          </w:tcPr>
          <w:p w14:paraId="60F8A531" w14:textId="3EB89894" w:rsidR="0078712E" w:rsidRPr="00B150D2" w:rsidRDefault="0078712E" w:rsidP="0078712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</w:rPr>
              <w:t xml:space="preserve">Cyber Security Agency of Singapore </w:t>
            </w:r>
          </w:p>
          <w:p w14:paraId="3AF8D5EF" w14:textId="4D6AC1DE" w:rsidR="0078712E" w:rsidRPr="00D86890" w:rsidRDefault="0078712E" w:rsidP="0078712E">
            <w:pPr>
              <w:spacing w:after="0" w:line="240" w:lineRule="auto"/>
              <w:rPr>
                <w:rFonts w:ascii="Times New Roman" w:hAnsi="Times New Roman"/>
                <w:bCs/>
                <w:i/>
                <w:iCs/>
              </w:rPr>
            </w:pPr>
            <w:r>
              <w:rPr>
                <w:rFonts w:ascii="Times New Roman" w:hAnsi="Times New Roman"/>
                <w:bCs/>
                <w:i/>
                <w:iCs/>
              </w:rPr>
              <w:t>Cybersecurity Governance, Regulations &amp; Compliance (GRC) Intern</w:t>
            </w:r>
          </w:p>
        </w:tc>
        <w:tc>
          <w:tcPr>
            <w:tcW w:w="3965" w:type="dxa"/>
            <w:gridSpan w:val="2"/>
          </w:tcPr>
          <w:p w14:paraId="1E275D31" w14:textId="77777777" w:rsidR="0078712E" w:rsidRDefault="0078712E" w:rsidP="0078712E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  <w:p w14:paraId="77341207" w14:textId="4FF011E4" w:rsidR="0078712E" w:rsidRPr="00D86890" w:rsidRDefault="0078712E" w:rsidP="0078712E">
            <w:pPr>
              <w:spacing w:after="0" w:line="240" w:lineRule="auto"/>
              <w:jc w:val="right"/>
              <w:rPr>
                <w:rFonts w:ascii="Times New Roman" w:hAnsi="Times New Roman"/>
                <w:bCs/>
                <w:i/>
                <w:iCs/>
              </w:rPr>
            </w:pPr>
            <w:r>
              <w:rPr>
                <w:rFonts w:ascii="Times New Roman" w:hAnsi="Times New Roman"/>
                <w:bCs/>
                <w:i/>
                <w:iCs/>
              </w:rPr>
              <w:t xml:space="preserve">May </w:t>
            </w:r>
            <w:r w:rsidR="00284A9E">
              <w:rPr>
                <w:rFonts w:ascii="Times New Roman" w:hAnsi="Times New Roman"/>
                <w:bCs/>
                <w:i/>
                <w:iCs/>
              </w:rPr>
              <w:t xml:space="preserve">2025 </w:t>
            </w:r>
            <w:r>
              <w:rPr>
                <w:rFonts w:ascii="Times New Roman" w:hAnsi="Times New Roman"/>
                <w:bCs/>
                <w:i/>
                <w:iCs/>
              </w:rPr>
              <w:t>– Sep 2025</w:t>
            </w:r>
          </w:p>
        </w:tc>
      </w:tr>
      <w:tr w:rsidR="0078712E" w:rsidRPr="008A5FD2" w14:paraId="7AB87CD0" w14:textId="77777777" w:rsidTr="00CB7126">
        <w:trPr>
          <w:trHeight w:val="373"/>
          <w:jc w:val="center"/>
        </w:trPr>
        <w:tc>
          <w:tcPr>
            <w:tcW w:w="10872" w:type="dxa"/>
            <w:gridSpan w:val="4"/>
          </w:tcPr>
          <w:p w14:paraId="55A32C41" w14:textId="77777777" w:rsidR="0078712E" w:rsidRDefault="0078712E" w:rsidP="0078712E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Evaluated incident reporting legislation across 8 key jurisdictions to benchmark regulatory standards and shape Singapore’s first cyber threat attribution framework, directly informing national incident reporting policy.</w:t>
            </w:r>
          </w:p>
          <w:p w14:paraId="6FE59E9D" w14:textId="7392D036" w:rsidR="0078712E" w:rsidRDefault="0078712E" w:rsidP="0078712E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Advised senior leadership on ecosystem resilience by assessing 300+ firms against </w:t>
            </w:r>
            <w:r w:rsidR="00284A9E">
              <w:rPr>
                <w:rFonts w:ascii="Times New Roman" w:hAnsi="Times New Roman"/>
                <w:bCs/>
              </w:rPr>
              <w:t>ISO 27001 and NIST CSF controls</w:t>
            </w:r>
            <w:r>
              <w:rPr>
                <w:rFonts w:ascii="Times New Roman" w:hAnsi="Times New Roman"/>
                <w:bCs/>
              </w:rPr>
              <w:t xml:space="preserve">, identifying strategic capability gaps to </w:t>
            </w:r>
            <w:proofErr w:type="spellStart"/>
            <w:r>
              <w:rPr>
                <w:rFonts w:ascii="Times New Roman" w:hAnsi="Times New Roman"/>
                <w:bCs/>
              </w:rPr>
              <w:t>prioritise</w:t>
            </w:r>
            <w:proofErr w:type="spellEnd"/>
            <w:r>
              <w:rPr>
                <w:rFonts w:ascii="Times New Roman" w:hAnsi="Times New Roman"/>
                <w:bCs/>
              </w:rPr>
              <w:t xml:space="preserve"> regulatory investment.</w:t>
            </w:r>
          </w:p>
          <w:p w14:paraId="67F3455A" w14:textId="5702E78B" w:rsidR="0078712E" w:rsidRPr="00BB5E0E" w:rsidRDefault="0078712E" w:rsidP="0078712E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Authored 2 executive-level risk governance reports on geopolitical cyber threats, enabling data driven policy decisions, strengthening Singapore’s regulatory alignment with international standards.</w:t>
            </w:r>
          </w:p>
        </w:tc>
      </w:tr>
      <w:tr w:rsidR="0078712E" w:rsidRPr="008A5FD2" w14:paraId="4CE0CD44" w14:textId="77777777" w:rsidTr="00CB7126">
        <w:trPr>
          <w:trHeight w:val="373"/>
          <w:jc w:val="center"/>
        </w:trPr>
        <w:tc>
          <w:tcPr>
            <w:tcW w:w="6907" w:type="dxa"/>
            <w:gridSpan w:val="2"/>
          </w:tcPr>
          <w:p w14:paraId="51029AEF" w14:textId="572D541F" w:rsidR="0078712E" w:rsidRDefault="0078712E" w:rsidP="0078712E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Shopee </w:t>
            </w:r>
          </w:p>
          <w:p w14:paraId="2C6AC687" w14:textId="5036B304" w:rsidR="0078712E" w:rsidRPr="00E608E8" w:rsidRDefault="001B339A" w:rsidP="0078712E">
            <w:pPr>
              <w:spacing w:after="0" w:line="240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  <w:i/>
                <w:iCs/>
              </w:rPr>
              <w:t>Commercial Analytics</w:t>
            </w:r>
            <w:r w:rsidR="0078712E">
              <w:rPr>
                <w:rFonts w:ascii="Times New Roman" w:hAnsi="Times New Roman"/>
                <w:bCs/>
                <w:i/>
                <w:iCs/>
              </w:rPr>
              <w:t xml:space="preserve"> Intern, SG Business Development</w:t>
            </w:r>
          </w:p>
        </w:tc>
        <w:tc>
          <w:tcPr>
            <w:tcW w:w="3965" w:type="dxa"/>
            <w:gridSpan w:val="2"/>
          </w:tcPr>
          <w:p w14:paraId="0DCB745A" w14:textId="77777777" w:rsidR="0078712E" w:rsidRDefault="0078712E" w:rsidP="0078712E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  <w:p w14:paraId="174F00DD" w14:textId="488E210C" w:rsidR="0078712E" w:rsidRPr="00E608E8" w:rsidRDefault="0078712E" w:rsidP="0078712E">
            <w:pPr>
              <w:spacing w:after="0" w:line="240" w:lineRule="auto"/>
              <w:jc w:val="right"/>
              <w:rPr>
                <w:rFonts w:ascii="Times New Roman" w:hAnsi="Times New Roman"/>
                <w:bCs/>
                <w:i/>
                <w:iCs/>
              </w:rPr>
            </w:pPr>
            <w:r>
              <w:rPr>
                <w:rFonts w:ascii="Times New Roman" w:hAnsi="Times New Roman"/>
                <w:bCs/>
                <w:i/>
                <w:iCs/>
              </w:rPr>
              <w:t>Fe</w:t>
            </w:r>
            <w:r w:rsidR="00284A9E">
              <w:rPr>
                <w:rFonts w:ascii="Times New Roman" w:hAnsi="Times New Roman"/>
                <w:bCs/>
                <w:i/>
                <w:iCs/>
              </w:rPr>
              <w:t>b 2023</w:t>
            </w:r>
            <w:r>
              <w:rPr>
                <w:rFonts w:ascii="Times New Roman" w:hAnsi="Times New Roman"/>
                <w:bCs/>
                <w:i/>
                <w:iCs/>
              </w:rPr>
              <w:t xml:space="preserve"> – Apr 2023</w:t>
            </w:r>
          </w:p>
        </w:tc>
      </w:tr>
      <w:tr w:rsidR="0078712E" w:rsidRPr="008A5FD2" w14:paraId="5531A991" w14:textId="77777777" w:rsidTr="007262CE">
        <w:trPr>
          <w:trHeight w:val="73"/>
          <w:jc w:val="center"/>
        </w:trPr>
        <w:tc>
          <w:tcPr>
            <w:tcW w:w="10872" w:type="dxa"/>
            <w:gridSpan w:val="4"/>
          </w:tcPr>
          <w:p w14:paraId="27BE3D32" w14:textId="77777777" w:rsidR="0078712E" w:rsidRPr="009E7E61" w:rsidRDefault="0078712E" w:rsidP="0078712E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lang w:val="en-AU"/>
              </w:rPr>
            </w:pPr>
            <w:r>
              <w:rPr>
                <w:rFonts w:ascii="Times New Roman" w:hAnsi="Times New Roman"/>
              </w:rPr>
              <w:t xml:space="preserve">Developed dynamic seller segmentation models with SQL &amp; Python to </w:t>
            </w:r>
            <w:proofErr w:type="spellStart"/>
            <w:r>
              <w:rPr>
                <w:rFonts w:ascii="Times New Roman" w:hAnsi="Times New Roman"/>
              </w:rPr>
              <w:t>analyse</w:t>
            </w:r>
            <w:proofErr w:type="spellEnd"/>
            <w:r>
              <w:rPr>
                <w:rFonts w:ascii="Times New Roman" w:hAnsi="Times New Roman"/>
              </w:rPr>
              <w:t xml:space="preserve"> 2023 sales performance across 4000+ merchants, enabling data driven go-to market strategies and personalized partner engagement.</w:t>
            </w:r>
          </w:p>
          <w:p w14:paraId="3924D5FA" w14:textId="483E7444" w:rsidR="0078712E" w:rsidRPr="00EC799C" w:rsidRDefault="0078712E" w:rsidP="0078712E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  <w:lang w:val="en-AU"/>
              </w:rPr>
            </w:pPr>
            <w:r>
              <w:rPr>
                <w:rFonts w:ascii="Times New Roman" w:hAnsi="Times New Roman"/>
                <w:lang w:val="en-AU"/>
              </w:rPr>
              <w:t>Analysed 5 million+ transactions to identify commercial trends using SQL &amp; Python, partnering with stakeholders to translate insights into 20+ strategic initiatives driving revenue growth and marketplace expansion.</w:t>
            </w:r>
          </w:p>
        </w:tc>
      </w:tr>
      <w:tr w:rsidR="0078712E" w:rsidRPr="008A5FD2" w14:paraId="2AF541FB" w14:textId="77777777" w:rsidTr="00CB7126">
        <w:trPr>
          <w:trHeight w:val="20"/>
          <w:jc w:val="center"/>
        </w:trPr>
        <w:tc>
          <w:tcPr>
            <w:tcW w:w="6907" w:type="dxa"/>
            <w:gridSpan w:val="2"/>
          </w:tcPr>
          <w:p w14:paraId="5E20B94B" w14:textId="494D1160" w:rsidR="0078712E" w:rsidRPr="00284A9E" w:rsidRDefault="0078712E" w:rsidP="0078712E">
            <w:pPr>
              <w:spacing w:after="0" w:line="240" w:lineRule="auto"/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/>
                <w:b/>
              </w:rPr>
              <w:t>HSBC</w:t>
            </w:r>
          </w:p>
          <w:p w14:paraId="452A88EF" w14:textId="13074A98" w:rsidR="0078712E" w:rsidRPr="00C45BDA" w:rsidRDefault="0078712E" w:rsidP="0078712E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Cs/>
                <w:i/>
                <w:iCs/>
              </w:rPr>
              <w:t>Private Wealth Management Analyst Intern, Mutual Funds &amp; ETFs</w:t>
            </w:r>
          </w:p>
        </w:tc>
        <w:tc>
          <w:tcPr>
            <w:tcW w:w="3965" w:type="dxa"/>
            <w:gridSpan w:val="2"/>
          </w:tcPr>
          <w:p w14:paraId="6D01C32E" w14:textId="77777777" w:rsidR="0078712E" w:rsidRDefault="0078712E" w:rsidP="0078712E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  <w:p w14:paraId="624FD041" w14:textId="513B5A3D" w:rsidR="0078712E" w:rsidRPr="00E608E8" w:rsidRDefault="0078712E" w:rsidP="0078712E">
            <w:pPr>
              <w:spacing w:after="0" w:line="240" w:lineRule="auto"/>
              <w:jc w:val="right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bCs/>
                <w:i/>
                <w:iCs/>
              </w:rPr>
              <w:t>Sep 2022 - Feb 2023</w:t>
            </w:r>
          </w:p>
        </w:tc>
      </w:tr>
      <w:tr w:rsidR="0078712E" w:rsidRPr="008A5FD2" w14:paraId="2FC7D941" w14:textId="77777777" w:rsidTr="00CB7126">
        <w:trPr>
          <w:trHeight w:val="799"/>
          <w:jc w:val="center"/>
        </w:trPr>
        <w:tc>
          <w:tcPr>
            <w:tcW w:w="10872" w:type="dxa"/>
            <w:gridSpan w:val="4"/>
          </w:tcPr>
          <w:p w14:paraId="13EA1E84" w14:textId="77777777" w:rsidR="0078712E" w:rsidRDefault="0078712E" w:rsidP="0078712E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Supported 100+ APAC relationship managers with fund analysis and performance attribution for HNWI client portfolios using Bloomberg Terminal and Excel.</w:t>
            </w:r>
          </w:p>
          <w:p w14:paraId="17A166C0" w14:textId="77777777" w:rsidR="0078712E" w:rsidRDefault="0078712E" w:rsidP="0078712E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Automated weekly fund sales reporting via VBA, reducing manual effort by 85% and increasing data accuracy.</w:t>
            </w:r>
          </w:p>
          <w:p w14:paraId="0D8B3047" w14:textId="25EFA174" w:rsidR="0078712E" w:rsidRPr="006F3F27" w:rsidRDefault="0078712E" w:rsidP="0078712E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Delivered quantitative investment briefings on mutual funds &amp; ETFs to inform asset allocation decisions and strengthen client engagement strategies.</w:t>
            </w:r>
          </w:p>
        </w:tc>
      </w:tr>
      <w:tr w:rsidR="0078712E" w:rsidRPr="008A5FD2" w14:paraId="5B609323" w14:textId="77777777" w:rsidTr="00CB7126">
        <w:trPr>
          <w:trHeight w:val="36"/>
          <w:jc w:val="center"/>
        </w:trPr>
        <w:tc>
          <w:tcPr>
            <w:tcW w:w="10872" w:type="dxa"/>
            <w:gridSpan w:val="4"/>
          </w:tcPr>
          <w:p w14:paraId="64C7B011" w14:textId="77777777" w:rsidR="0078712E" w:rsidRDefault="0078712E" w:rsidP="0078712E">
            <w:pPr>
              <w:pStyle w:val="NoSpacing1"/>
              <w:spacing w:line="264" w:lineRule="auto"/>
              <w:rPr>
                <w:rFonts w:ascii="Times New Roman" w:hAnsi="Times New Roman"/>
                <w:b/>
                <w:u w:val="single"/>
                <w:lang w:val="en-AU"/>
              </w:rPr>
            </w:pPr>
          </w:p>
          <w:p w14:paraId="6A80699D" w14:textId="47D201EC" w:rsidR="0078712E" w:rsidRDefault="0078712E" w:rsidP="0078712E">
            <w:pPr>
              <w:pStyle w:val="NoSpacing1"/>
              <w:spacing w:line="264" w:lineRule="auto"/>
              <w:rPr>
                <w:rFonts w:ascii="Times New Roman" w:hAnsi="Times New Roman"/>
                <w:b/>
                <w:u w:val="single"/>
              </w:rPr>
            </w:pPr>
            <w:r w:rsidRPr="009C2BF3">
              <w:rPr>
                <w:rFonts w:ascii="Times New Roman" w:hAnsi="Times New Roman"/>
                <w:b/>
                <w:u w:val="single"/>
                <w:lang w:val="en-AU"/>
              </w:rPr>
              <w:lastRenderedPageBreak/>
              <w:t>PROJECTS</w:t>
            </w:r>
          </w:p>
        </w:tc>
      </w:tr>
      <w:tr w:rsidR="0078712E" w:rsidRPr="008A5FD2" w14:paraId="5A8CCCE9" w14:textId="77777777" w:rsidTr="00CB7126">
        <w:trPr>
          <w:trHeight w:val="36"/>
          <w:jc w:val="center"/>
        </w:trPr>
        <w:tc>
          <w:tcPr>
            <w:tcW w:w="6946" w:type="dxa"/>
            <w:gridSpan w:val="3"/>
          </w:tcPr>
          <w:p w14:paraId="185D060B" w14:textId="36E69CC3" w:rsidR="0078712E" w:rsidRDefault="0078712E" w:rsidP="0078712E">
            <w:pPr>
              <w:pStyle w:val="NoSpacing1"/>
              <w:spacing w:line="264" w:lineRule="auto"/>
              <w:rPr>
                <w:rFonts w:ascii="Times New Roman" w:hAnsi="Times New Roman"/>
                <w:b/>
                <w:lang w:val="en-AU"/>
              </w:rPr>
            </w:pPr>
            <w:r>
              <w:rPr>
                <w:rFonts w:ascii="Times New Roman" w:hAnsi="Times New Roman"/>
                <w:b/>
                <w:lang w:val="en-AU"/>
              </w:rPr>
              <w:lastRenderedPageBreak/>
              <w:t xml:space="preserve">60secondstofinish Automated Vulnerability Tester | </w:t>
            </w:r>
            <w:r w:rsidRPr="0078712E">
              <w:rPr>
                <w:rFonts w:ascii="Times New Roman" w:hAnsi="Times New Roman"/>
                <w:bCs/>
                <w:sz w:val="18"/>
                <w:szCs w:val="18"/>
                <w:lang w:val="en-AU"/>
              </w:rPr>
              <w:t>Python, C</w:t>
            </w:r>
            <w:r>
              <w:rPr>
                <w:rFonts w:ascii="Times New Roman" w:hAnsi="Times New Roman"/>
                <w:bCs/>
                <w:sz w:val="18"/>
                <w:szCs w:val="18"/>
                <w:lang w:val="en-AU"/>
              </w:rPr>
              <w:t>, Docker, Bash</w:t>
            </w:r>
          </w:p>
        </w:tc>
        <w:tc>
          <w:tcPr>
            <w:tcW w:w="3926" w:type="dxa"/>
          </w:tcPr>
          <w:p w14:paraId="43BD91BD" w14:textId="6BFF1BE7" w:rsidR="0078712E" w:rsidRDefault="0078712E" w:rsidP="0078712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Cs/>
                <w:i/>
                <w:iCs/>
                <w:lang w:val="en-AU"/>
              </w:rPr>
            </w:pPr>
            <w:r>
              <w:rPr>
                <w:rFonts w:ascii="Times New Roman" w:hAnsi="Times New Roman"/>
                <w:bCs/>
                <w:i/>
                <w:iCs/>
                <w:lang w:val="en-AU"/>
              </w:rPr>
              <w:t>Oct 2025 – Dec 2025</w:t>
            </w:r>
          </w:p>
        </w:tc>
      </w:tr>
      <w:tr w:rsidR="0078712E" w:rsidRPr="008A5FD2" w14:paraId="1D029B1D" w14:textId="77777777" w:rsidTr="00564AFC">
        <w:trPr>
          <w:trHeight w:val="36"/>
          <w:jc w:val="center"/>
        </w:trPr>
        <w:tc>
          <w:tcPr>
            <w:tcW w:w="10872" w:type="dxa"/>
            <w:gridSpan w:val="4"/>
          </w:tcPr>
          <w:p w14:paraId="707FDAFC" w14:textId="19831AEE" w:rsidR="0078712E" w:rsidRPr="008A72AD" w:rsidRDefault="0078712E" w:rsidP="0078712E">
            <w:pPr>
              <w:pStyle w:val="NoSpacing1"/>
              <w:numPr>
                <w:ilvl w:val="0"/>
                <w:numId w:val="1"/>
              </w:numPr>
              <w:spacing w:line="264" w:lineRule="auto"/>
              <w:jc w:val="both"/>
              <w:rPr>
                <w:rFonts w:ascii="Times New Roman" w:hAnsi="Times New Roman"/>
              </w:rPr>
            </w:pPr>
            <w:r w:rsidRPr="00D7085A">
              <w:rPr>
                <w:rFonts w:ascii="Times New Roman" w:hAnsi="Times New Roman"/>
              </w:rPr>
              <w:t xml:space="preserve">Led a team of 4 to build a parallelized black-box </w:t>
            </w:r>
            <w:proofErr w:type="spellStart"/>
            <w:r w:rsidRPr="00D7085A">
              <w:rPr>
                <w:rFonts w:ascii="Times New Roman" w:hAnsi="Times New Roman"/>
              </w:rPr>
              <w:t>fuzzer</w:t>
            </w:r>
            <w:proofErr w:type="spellEnd"/>
            <w:r w:rsidRPr="00D7085A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targeting native binaries, identifying 20+ memory corruption vulnerabilities (buffer overflows, OOB access, format string bugs) across 12 test applications.</w:t>
            </w:r>
          </w:p>
          <w:p w14:paraId="3255B4B7" w14:textId="65F00E44" w:rsidR="0078712E" w:rsidRPr="00F40460" w:rsidRDefault="0078712E" w:rsidP="0078712E">
            <w:pPr>
              <w:pStyle w:val="NoSpacing1"/>
              <w:numPr>
                <w:ilvl w:val="0"/>
                <w:numId w:val="1"/>
              </w:numPr>
              <w:spacing w:line="264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Designed format aware mutators for CSV/JSON/XML/ELF/JPEG inputs, improving test coverage by 35% and reducing false negatives.</w:t>
            </w:r>
          </w:p>
        </w:tc>
      </w:tr>
      <w:tr w:rsidR="0078712E" w:rsidRPr="008A5FD2" w14:paraId="5C130E98" w14:textId="77777777" w:rsidTr="00CB7126">
        <w:trPr>
          <w:trHeight w:val="36"/>
          <w:jc w:val="center"/>
        </w:trPr>
        <w:tc>
          <w:tcPr>
            <w:tcW w:w="6946" w:type="dxa"/>
            <w:gridSpan w:val="3"/>
          </w:tcPr>
          <w:p w14:paraId="5AFB463C" w14:textId="26469DE8" w:rsidR="0078712E" w:rsidRPr="0078712E" w:rsidRDefault="0078712E" w:rsidP="0078712E">
            <w:pPr>
              <w:pStyle w:val="NoSpacing1"/>
              <w:spacing w:line="264" w:lineRule="auto"/>
              <w:rPr>
                <w:rFonts w:ascii="Times New Roman" w:hAnsi="Times New Roman"/>
                <w:bCs/>
                <w:sz w:val="20"/>
                <w:szCs w:val="20"/>
                <w:lang w:val="en-AU"/>
              </w:rPr>
            </w:pPr>
            <w:r>
              <w:rPr>
                <w:rFonts w:ascii="Times New Roman" w:hAnsi="Times New Roman"/>
                <w:b/>
                <w:lang w:val="en-AU"/>
              </w:rPr>
              <w:t xml:space="preserve">Security Operations </w:t>
            </w:r>
            <w:proofErr w:type="spellStart"/>
            <w:r>
              <w:rPr>
                <w:rFonts w:ascii="Times New Roman" w:hAnsi="Times New Roman"/>
                <w:b/>
                <w:lang w:val="en-AU"/>
              </w:rPr>
              <w:t>Homelab</w:t>
            </w:r>
            <w:proofErr w:type="spellEnd"/>
            <w:r>
              <w:rPr>
                <w:rFonts w:ascii="Times New Roman" w:hAnsi="Times New Roman"/>
                <w:b/>
                <w:lang w:val="en-AU"/>
              </w:rPr>
              <w:t xml:space="preserve"> | </w:t>
            </w:r>
            <w:proofErr w:type="spellStart"/>
            <w:r w:rsidRPr="0078712E">
              <w:rPr>
                <w:rFonts w:ascii="Times New Roman" w:hAnsi="Times New Roman"/>
                <w:bCs/>
                <w:sz w:val="18"/>
                <w:szCs w:val="18"/>
                <w:lang w:val="en-AU"/>
              </w:rPr>
              <w:t>Proxmox</w:t>
            </w:r>
            <w:proofErr w:type="spellEnd"/>
            <w:r w:rsidRPr="0078712E">
              <w:rPr>
                <w:rFonts w:ascii="Times New Roman" w:hAnsi="Times New Roman"/>
                <w:bCs/>
                <w:sz w:val="18"/>
                <w:szCs w:val="18"/>
                <w:lang w:val="en-AU"/>
              </w:rPr>
              <w:t xml:space="preserve">, KVM, Linux, SSH, </w:t>
            </w:r>
            <w:proofErr w:type="spellStart"/>
            <w:r w:rsidRPr="0078712E">
              <w:rPr>
                <w:rFonts w:ascii="Times New Roman" w:hAnsi="Times New Roman"/>
                <w:bCs/>
                <w:sz w:val="18"/>
                <w:szCs w:val="18"/>
                <w:lang w:val="en-AU"/>
              </w:rPr>
              <w:t>Tailscale</w:t>
            </w:r>
            <w:proofErr w:type="spellEnd"/>
            <w:r w:rsidRPr="0078712E">
              <w:rPr>
                <w:rFonts w:ascii="Times New Roman" w:hAnsi="Times New Roman"/>
                <w:bCs/>
                <w:sz w:val="18"/>
                <w:szCs w:val="18"/>
                <w:lang w:val="en-AU"/>
              </w:rPr>
              <w:t>, Bash</w:t>
            </w:r>
          </w:p>
        </w:tc>
        <w:tc>
          <w:tcPr>
            <w:tcW w:w="3926" w:type="dxa"/>
          </w:tcPr>
          <w:p w14:paraId="74C24662" w14:textId="38DEFD02" w:rsidR="0078712E" w:rsidRDefault="0078712E" w:rsidP="0078712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Cs/>
                <w:i/>
                <w:iCs/>
                <w:lang w:val="en-AU"/>
              </w:rPr>
            </w:pPr>
            <w:r>
              <w:rPr>
                <w:rFonts w:ascii="Times New Roman" w:hAnsi="Times New Roman"/>
                <w:bCs/>
                <w:i/>
                <w:iCs/>
                <w:lang w:val="en-AU"/>
              </w:rPr>
              <w:t>Sep 2025 - Current</w:t>
            </w:r>
          </w:p>
        </w:tc>
      </w:tr>
      <w:tr w:rsidR="0078712E" w:rsidRPr="008A5FD2" w14:paraId="2A7CCBC6" w14:textId="77777777" w:rsidTr="00CB7126">
        <w:trPr>
          <w:trHeight w:val="69"/>
          <w:jc w:val="center"/>
        </w:trPr>
        <w:tc>
          <w:tcPr>
            <w:tcW w:w="10872" w:type="dxa"/>
            <w:gridSpan w:val="4"/>
          </w:tcPr>
          <w:p w14:paraId="28F126E5" w14:textId="74148771" w:rsidR="0078712E" w:rsidRDefault="0078712E" w:rsidP="0078712E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Built a multi-VM isolated environment for malware analysis and security monitoring, simulating enterprise SOC workflows and incident response scenarios.</w:t>
            </w:r>
          </w:p>
          <w:p w14:paraId="1AF45565" w14:textId="60DF5D8B" w:rsidR="0078712E" w:rsidRPr="0058056C" w:rsidRDefault="0078712E" w:rsidP="0078712E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Implemented network segmentation and secure remote access controls via </w:t>
            </w:r>
            <w:proofErr w:type="spellStart"/>
            <w:r>
              <w:rPr>
                <w:rFonts w:ascii="Times New Roman" w:hAnsi="Times New Roman"/>
              </w:rPr>
              <w:t>Proxmox</w:t>
            </w:r>
            <w:proofErr w:type="spellEnd"/>
            <w:r>
              <w:rPr>
                <w:rFonts w:ascii="Times New Roman" w:hAnsi="Times New Roman"/>
              </w:rPr>
              <w:t>/SSH/</w:t>
            </w:r>
            <w:proofErr w:type="spellStart"/>
            <w:r>
              <w:rPr>
                <w:rFonts w:ascii="Times New Roman" w:hAnsi="Times New Roman"/>
              </w:rPr>
              <w:t>Tailscale</w:t>
            </w:r>
            <w:proofErr w:type="spellEnd"/>
            <w:r>
              <w:rPr>
                <w:rFonts w:ascii="Times New Roman" w:hAnsi="Times New Roman"/>
              </w:rPr>
              <w:t>, enabling safe analysis of suspicious binaries.</w:t>
            </w:r>
          </w:p>
        </w:tc>
      </w:tr>
      <w:tr w:rsidR="0078712E" w:rsidRPr="008A5FD2" w14:paraId="523B5374" w14:textId="77777777" w:rsidTr="00CB7126">
        <w:trPr>
          <w:trHeight w:val="69"/>
          <w:jc w:val="center"/>
        </w:trPr>
        <w:tc>
          <w:tcPr>
            <w:tcW w:w="10872" w:type="dxa"/>
            <w:gridSpan w:val="4"/>
          </w:tcPr>
          <w:p w14:paraId="2082E15E" w14:textId="12ABB1D4" w:rsidR="0078712E" w:rsidRPr="00FC014A" w:rsidRDefault="0078712E" w:rsidP="0078712E">
            <w:pPr>
              <w:pStyle w:val="NoSpacing1"/>
              <w:spacing w:line="264" w:lineRule="auto"/>
              <w:rPr>
                <w:rFonts w:ascii="Times New Roman" w:hAnsi="Times New Roman"/>
                <w:b/>
                <w:bCs/>
              </w:rPr>
            </w:pPr>
            <w:r w:rsidRPr="00FC014A">
              <w:rPr>
                <w:rFonts w:ascii="Times New Roman" w:hAnsi="Times New Roman"/>
                <w:b/>
                <w:bCs/>
              </w:rPr>
              <w:t xml:space="preserve">Web Application </w:t>
            </w:r>
            <w:r>
              <w:rPr>
                <w:rFonts w:ascii="Times New Roman" w:hAnsi="Times New Roman"/>
                <w:b/>
                <w:bCs/>
              </w:rPr>
              <w:t xml:space="preserve">Security Assessment </w:t>
            </w:r>
            <w:r>
              <w:rPr>
                <w:rFonts w:ascii="Times New Roman" w:hAnsi="Times New Roman"/>
                <w:b/>
                <w:lang w:val="en-AU"/>
              </w:rPr>
              <w:t xml:space="preserve">| </w:t>
            </w:r>
            <w:r w:rsidRPr="0078712E">
              <w:rPr>
                <w:rFonts w:ascii="Times New Roman" w:hAnsi="Times New Roman"/>
                <w:bCs/>
                <w:sz w:val="18"/>
                <w:szCs w:val="18"/>
                <w:lang w:val="en-AU"/>
              </w:rPr>
              <w:t>Burp Suite, OWASP, Python, Bash</w:t>
            </w:r>
            <w:r w:rsidRPr="00FC014A"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 xml:space="preserve">            </w:t>
            </w:r>
          </w:p>
          <w:p w14:paraId="26D0E854" w14:textId="3F06A2D8" w:rsidR="0078712E" w:rsidRDefault="0078712E" w:rsidP="0078712E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Conducted security testing via across 8 web apps, identifying 20+ vulnerabilities (XSS/SQLi/auth bypass), producing 2 technical + executive reports with risk ratings and remediation guidance.</w:t>
            </w:r>
          </w:p>
          <w:p w14:paraId="1ACD3584" w14:textId="77777777" w:rsidR="0078712E" w:rsidRDefault="0078712E" w:rsidP="0078712E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Developed reusable testing scripts in Python/Bash to automate reconnaissance and enumeration tasks, reducing manual testing time by 50%.</w:t>
            </w:r>
          </w:p>
          <w:p w14:paraId="1C570A85" w14:textId="50B82977" w:rsidR="0078712E" w:rsidRPr="00063BF9" w:rsidRDefault="0078712E" w:rsidP="0078712E">
            <w:pPr>
              <w:pStyle w:val="NoSpacing1"/>
              <w:spacing w:line="264" w:lineRule="auto"/>
              <w:rPr>
                <w:rFonts w:ascii="Times New Roman" w:hAnsi="Times New Roman"/>
              </w:rPr>
            </w:pPr>
          </w:p>
        </w:tc>
      </w:tr>
      <w:tr w:rsidR="0078712E" w:rsidRPr="008A5FD2" w14:paraId="21336950" w14:textId="77777777" w:rsidTr="00CB7126">
        <w:trPr>
          <w:trHeight w:val="144"/>
          <w:jc w:val="center"/>
        </w:trPr>
        <w:tc>
          <w:tcPr>
            <w:tcW w:w="5184" w:type="dxa"/>
          </w:tcPr>
          <w:p w14:paraId="6726A149" w14:textId="60F5FC3C" w:rsidR="0078712E" w:rsidRDefault="0078712E" w:rsidP="0078712E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u w:val="single"/>
                <w:lang w:val="en-AU"/>
              </w:rPr>
              <w:t>EDUCATION</w:t>
            </w:r>
          </w:p>
        </w:tc>
        <w:tc>
          <w:tcPr>
            <w:tcW w:w="5688" w:type="dxa"/>
            <w:gridSpan w:val="3"/>
          </w:tcPr>
          <w:p w14:paraId="50066A93" w14:textId="77777777" w:rsidR="0078712E" w:rsidRDefault="0078712E" w:rsidP="0078712E">
            <w:pPr>
              <w:spacing w:after="0" w:line="240" w:lineRule="auto"/>
              <w:ind w:right="220"/>
              <w:jc w:val="right"/>
              <w:rPr>
                <w:rFonts w:ascii="Times New Roman" w:hAnsi="Times New Roman"/>
                <w:b/>
              </w:rPr>
            </w:pPr>
          </w:p>
        </w:tc>
      </w:tr>
      <w:tr w:rsidR="0078712E" w:rsidRPr="008A5FD2" w14:paraId="36EA7F25" w14:textId="77777777" w:rsidTr="00CB7126">
        <w:trPr>
          <w:trHeight w:val="144"/>
          <w:jc w:val="center"/>
        </w:trPr>
        <w:tc>
          <w:tcPr>
            <w:tcW w:w="5184" w:type="dxa"/>
          </w:tcPr>
          <w:p w14:paraId="4AF8B572" w14:textId="77777777" w:rsidR="0078712E" w:rsidRPr="008A5FD2" w:rsidRDefault="0078712E" w:rsidP="0078712E">
            <w:pPr>
              <w:spacing w:after="0" w:line="240" w:lineRule="auto"/>
              <w:rPr>
                <w:rFonts w:ascii="Times New Roman" w:hAnsi="Times New Roman"/>
                <w:b/>
              </w:rPr>
            </w:pPr>
            <w:bookmarkStart w:id="0" w:name="_Hlk223543953"/>
            <w:r>
              <w:rPr>
                <w:rFonts w:ascii="Times New Roman" w:hAnsi="Times New Roman"/>
                <w:b/>
              </w:rPr>
              <w:t>University of New South Wales</w:t>
            </w:r>
          </w:p>
          <w:p w14:paraId="11C60239" w14:textId="4255A7A3" w:rsidR="0078712E" w:rsidRPr="006D07C8" w:rsidRDefault="0078712E" w:rsidP="0078712E">
            <w:pPr>
              <w:pStyle w:val="NoSpacing1"/>
              <w:spacing w:line="264" w:lineRule="auto"/>
              <w:rPr>
                <w:rFonts w:ascii="Times New Roman" w:hAnsi="Times New Roman"/>
                <w:b/>
                <w:lang w:val="en-AU"/>
              </w:rPr>
            </w:pPr>
            <w:r>
              <w:rPr>
                <w:rFonts w:ascii="Times New Roman" w:hAnsi="Times New Roman"/>
                <w:i/>
              </w:rPr>
              <w:t>Bachelor of Science, Computer Science (Cybersecurity)</w:t>
            </w:r>
          </w:p>
        </w:tc>
        <w:tc>
          <w:tcPr>
            <w:tcW w:w="5688" w:type="dxa"/>
            <w:gridSpan w:val="3"/>
          </w:tcPr>
          <w:p w14:paraId="1A89E387" w14:textId="6F3770D6" w:rsidR="0078712E" w:rsidRPr="006F3F27" w:rsidRDefault="0078712E" w:rsidP="0078712E">
            <w:pPr>
              <w:spacing w:after="0" w:line="240" w:lineRule="auto"/>
              <w:ind w:right="220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Sydney, Australia</w:t>
            </w:r>
            <w:r>
              <w:rPr>
                <w:rFonts w:ascii="Times New Roman" w:hAnsi="Times New Roman"/>
                <w:i/>
              </w:rPr>
              <w:t xml:space="preserve">                                                           2023 - 2026</w:t>
            </w:r>
          </w:p>
        </w:tc>
      </w:tr>
      <w:tr w:rsidR="0078712E" w:rsidRPr="008A5FD2" w14:paraId="58A3448B" w14:textId="77777777" w:rsidTr="00CB7126">
        <w:trPr>
          <w:trHeight w:val="144"/>
          <w:jc w:val="center"/>
        </w:trPr>
        <w:tc>
          <w:tcPr>
            <w:tcW w:w="10872" w:type="dxa"/>
            <w:gridSpan w:val="4"/>
          </w:tcPr>
          <w:p w14:paraId="249106A5" w14:textId="47AFA908" w:rsidR="0078712E" w:rsidRDefault="0078712E" w:rsidP="0078712E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WAM: 79 (Distinction) </w:t>
            </w:r>
          </w:p>
          <w:p w14:paraId="2A1DE9E8" w14:textId="210CCB03" w:rsidR="0078712E" w:rsidRPr="006201BD" w:rsidRDefault="0078712E" w:rsidP="0078712E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Relevant Coursework</w:t>
            </w:r>
            <w:r w:rsidRPr="006201BD">
              <w:rPr>
                <w:rFonts w:ascii="Times New Roman" w:hAnsi="Times New Roman"/>
              </w:rPr>
              <w:t>:</w:t>
            </w:r>
            <w:r>
              <w:rPr>
                <w:rFonts w:ascii="Times New Roman" w:hAnsi="Times New Roman"/>
              </w:rPr>
              <w:t xml:space="preserve"> Cloud Security, Digital Forensics</w:t>
            </w:r>
            <w:r w:rsidRPr="006201BD">
              <w:rPr>
                <w:rFonts w:ascii="Times New Roman" w:hAnsi="Times New Roman"/>
              </w:rPr>
              <w:t xml:space="preserve">, Web Security, Security Engineering, Computer Networks  </w:t>
            </w:r>
          </w:p>
        </w:tc>
      </w:tr>
      <w:tr w:rsidR="0078712E" w:rsidRPr="008A5FD2" w14:paraId="52369B06" w14:textId="77777777" w:rsidTr="007262CE">
        <w:trPr>
          <w:trHeight w:val="73"/>
          <w:jc w:val="center"/>
        </w:trPr>
        <w:tc>
          <w:tcPr>
            <w:tcW w:w="5184" w:type="dxa"/>
          </w:tcPr>
          <w:p w14:paraId="5BEAB629" w14:textId="77777777" w:rsidR="0078712E" w:rsidRPr="008A5FD2" w:rsidRDefault="0078712E" w:rsidP="0078712E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Nanyang Polytechnic</w:t>
            </w:r>
          </w:p>
          <w:p w14:paraId="7F0103B7" w14:textId="3C1579EE" w:rsidR="0078712E" w:rsidRDefault="0078712E" w:rsidP="0078712E">
            <w:pPr>
              <w:pStyle w:val="NoSpacing1"/>
              <w:spacing w:line="264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 xml:space="preserve">Diploma with Merit, Banking and Finance </w:t>
            </w:r>
          </w:p>
        </w:tc>
        <w:tc>
          <w:tcPr>
            <w:tcW w:w="5688" w:type="dxa"/>
            <w:gridSpan w:val="3"/>
          </w:tcPr>
          <w:p w14:paraId="7FE0302C" w14:textId="77777777" w:rsidR="0078712E" w:rsidRPr="008A5FD2" w:rsidRDefault="0078712E" w:rsidP="0078712E">
            <w:pPr>
              <w:spacing w:after="0" w:line="240" w:lineRule="auto"/>
              <w:ind w:right="110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Singapore</w:t>
            </w:r>
          </w:p>
          <w:p w14:paraId="045F2C64" w14:textId="4B0CAB60" w:rsidR="0078712E" w:rsidRDefault="0078712E" w:rsidP="0078712E">
            <w:pPr>
              <w:pStyle w:val="NoSpacing1"/>
              <w:spacing w:line="264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i/>
              </w:rPr>
              <w:t xml:space="preserve">                                                       2020 - 2023</w:t>
            </w:r>
          </w:p>
        </w:tc>
      </w:tr>
      <w:tr w:rsidR="0078712E" w:rsidRPr="008A5FD2" w14:paraId="0D763BA6" w14:textId="77777777" w:rsidTr="00807465">
        <w:trPr>
          <w:trHeight w:val="73"/>
          <w:jc w:val="center"/>
        </w:trPr>
        <w:tc>
          <w:tcPr>
            <w:tcW w:w="10872" w:type="dxa"/>
            <w:gridSpan w:val="4"/>
          </w:tcPr>
          <w:p w14:paraId="6EF022DC" w14:textId="40D4CA3B" w:rsidR="0078712E" w:rsidRPr="00EC799C" w:rsidRDefault="0078712E" w:rsidP="0078712E">
            <w:pPr>
              <w:pStyle w:val="NoSpacing1"/>
              <w:numPr>
                <w:ilvl w:val="0"/>
                <w:numId w:val="1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Cumulative </w:t>
            </w:r>
            <w:r w:rsidRPr="006201BD">
              <w:rPr>
                <w:rFonts w:ascii="Times New Roman" w:hAnsi="Times New Roman"/>
              </w:rPr>
              <w:t>GPA: 3.91/4.0 (Dean’s List for all semesters</w:t>
            </w:r>
            <w:r>
              <w:rPr>
                <w:rFonts w:ascii="Times New Roman" w:hAnsi="Times New Roman"/>
              </w:rPr>
              <w:t>)</w:t>
            </w:r>
          </w:p>
        </w:tc>
      </w:tr>
      <w:bookmarkEnd w:id="0"/>
    </w:tbl>
    <w:p w14:paraId="06642CEF" w14:textId="77777777" w:rsidR="00B47FE3" w:rsidRPr="00550D51" w:rsidRDefault="00B47FE3" w:rsidP="00550D51">
      <w:pPr>
        <w:rPr>
          <w:sz w:val="2"/>
          <w:szCs w:val="2"/>
        </w:rPr>
      </w:pPr>
    </w:p>
    <w:sectPr w:rsidR="00B47FE3" w:rsidRPr="00550D51" w:rsidSect="005F05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1D652" w14:textId="77777777" w:rsidR="00EA4630" w:rsidRDefault="00EA4630" w:rsidP="002D33E5">
      <w:pPr>
        <w:spacing w:after="0" w:line="240" w:lineRule="auto"/>
      </w:pPr>
      <w:r>
        <w:separator/>
      </w:r>
    </w:p>
  </w:endnote>
  <w:endnote w:type="continuationSeparator" w:id="0">
    <w:p w14:paraId="44102DAA" w14:textId="77777777" w:rsidR="00EA4630" w:rsidRDefault="00EA4630" w:rsidP="002D3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roman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433E8" w14:textId="77777777" w:rsidR="00EA4630" w:rsidRDefault="00EA4630" w:rsidP="002D33E5">
      <w:pPr>
        <w:spacing w:after="0" w:line="240" w:lineRule="auto"/>
      </w:pPr>
      <w:r>
        <w:separator/>
      </w:r>
    </w:p>
  </w:footnote>
  <w:footnote w:type="continuationSeparator" w:id="0">
    <w:p w14:paraId="4BEF9418" w14:textId="77777777" w:rsidR="00EA4630" w:rsidRDefault="00EA4630" w:rsidP="002D33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28024F"/>
    <w:multiLevelType w:val="hybridMultilevel"/>
    <w:tmpl w:val="6E982CD0"/>
    <w:lvl w:ilvl="0" w:tplc="96689C6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965465">
    <w:abstractNumId w:val="3"/>
  </w:num>
  <w:num w:numId="2" w16cid:durableId="2131168895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36C1"/>
    <w:rsid w:val="00014814"/>
    <w:rsid w:val="000161AB"/>
    <w:rsid w:val="0001653F"/>
    <w:rsid w:val="0002215F"/>
    <w:rsid w:val="000225D4"/>
    <w:rsid w:val="00022FBB"/>
    <w:rsid w:val="000303D4"/>
    <w:rsid w:val="0004220B"/>
    <w:rsid w:val="00043538"/>
    <w:rsid w:val="00043988"/>
    <w:rsid w:val="00046286"/>
    <w:rsid w:val="00050373"/>
    <w:rsid w:val="0005144E"/>
    <w:rsid w:val="000546FA"/>
    <w:rsid w:val="000551AF"/>
    <w:rsid w:val="00063BF9"/>
    <w:rsid w:val="00066385"/>
    <w:rsid w:val="00071CDA"/>
    <w:rsid w:val="000741AD"/>
    <w:rsid w:val="000764CE"/>
    <w:rsid w:val="000771E2"/>
    <w:rsid w:val="00077EA2"/>
    <w:rsid w:val="000852FD"/>
    <w:rsid w:val="00085CE7"/>
    <w:rsid w:val="000902F6"/>
    <w:rsid w:val="00090983"/>
    <w:rsid w:val="00093A01"/>
    <w:rsid w:val="00095566"/>
    <w:rsid w:val="00096D1F"/>
    <w:rsid w:val="00097D78"/>
    <w:rsid w:val="000A2FC5"/>
    <w:rsid w:val="000A3D75"/>
    <w:rsid w:val="000B109C"/>
    <w:rsid w:val="000B34CC"/>
    <w:rsid w:val="000B68A8"/>
    <w:rsid w:val="000B6CEE"/>
    <w:rsid w:val="000B6D9C"/>
    <w:rsid w:val="000B7F01"/>
    <w:rsid w:val="000C019A"/>
    <w:rsid w:val="000C1B48"/>
    <w:rsid w:val="000C4330"/>
    <w:rsid w:val="000C5B59"/>
    <w:rsid w:val="000C68AC"/>
    <w:rsid w:val="000C76F6"/>
    <w:rsid w:val="000D102E"/>
    <w:rsid w:val="000D3411"/>
    <w:rsid w:val="000D6699"/>
    <w:rsid w:val="000D7BE9"/>
    <w:rsid w:val="000E09FB"/>
    <w:rsid w:val="000E1041"/>
    <w:rsid w:val="000E184C"/>
    <w:rsid w:val="000E3E67"/>
    <w:rsid w:val="000F0285"/>
    <w:rsid w:val="000F0DC8"/>
    <w:rsid w:val="000F3050"/>
    <w:rsid w:val="000F3DFB"/>
    <w:rsid w:val="000F4286"/>
    <w:rsid w:val="00100911"/>
    <w:rsid w:val="00100D2C"/>
    <w:rsid w:val="00107D1C"/>
    <w:rsid w:val="00110975"/>
    <w:rsid w:val="00122407"/>
    <w:rsid w:val="0012256A"/>
    <w:rsid w:val="00124C1F"/>
    <w:rsid w:val="00124C51"/>
    <w:rsid w:val="00126EC0"/>
    <w:rsid w:val="00131B4C"/>
    <w:rsid w:val="00133A00"/>
    <w:rsid w:val="001342D1"/>
    <w:rsid w:val="001367D3"/>
    <w:rsid w:val="00140144"/>
    <w:rsid w:val="0014346C"/>
    <w:rsid w:val="00150977"/>
    <w:rsid w:val="00150C91"/>
    <w:rsid w:val="0015215A"/>
    <w:rsid w:val="00153A38"/>
    <w:rsid w:val="00155DD3"/>
    <w:rsid w:val="001562F9"/>
    <w:rsid w:val="0016059C"/>
    <w:rsid w:val="00161B7D"/>
    <w:rsid w:val="00162435"/>
    <w:rsid w:val="0016270C"/>
    <w:rsid w:val="0016344C"/>
    <w:rsid w:val="00164974"/>
    <w:rsid w:val="00170439"/>
    <w:rsid w:val="0017354F"/>
    <w:rsid w:val="00175EEA"/>
    <w:rsid w:val="00176D49"/>
    <w:rsid w:val="00176DC2"/>
    <w:rsid w:val="001800C6"/>
    <w:rsid w:val="001821EB"/>
    <w:rsid w:val="0018692D"/>
    <w:rsid w:val="00186C83"/>
    <w:rsid w:val="00195FA9"/>
    <w:rsid w:val="0019749F"/>
    <w:rsid w:val="001A0118"/>
    <w:rsid w:val="001A05B7"/>
    <w:rsid w:val="001A6A11"/>
    <w:rsid w:val="001A79F8"/>
    <w:rsid w:val="001A7E9F"/>
    <w:rsid w:val="001B3238"/>
    <w:rsid w:val="001B339A"/>
    <w:rsid w:val="001B494F"/>
    <w:rsid w:val="001C02EC"/>
    <w:rsid w:val="001C4067"/>
    <w:rsid w:val="001C4638"/>
    <w:rsid w:val="001C71D8"/>
    <w:rsid w:val="001D2C9B"/>
    <w:rsid w:val="001D3871"/>
    <w:rsid w:val="001D4A91"/>
    <w:rsid w:val="001D5876"/>
    <w:rsid w:val="001D6D16"/>
    <w:rsid w:val="001E1789"/>
    <w:rsid w:val="001E251C"/>
    <w:rsid w:val="001E3646"/>
    <w:rsid w:val="001E3D08"/>
    <w:rsid w:val="001E63C9"/>
    <w:rsid w:val="002029F8"/>
    <w:rsid w:val="00202F9C"/>
    <w:rsid w:val="002061DB"/>
    <w:rsid w:val="00207CDE"/>
    <w:rsid w:val="0021175F"/>
    <w:rsid w:val="002124A1"/>
    <w:rsid w:val="00212670"/>
    <w:rsid w:val="0021393C"/>
    <w:rsid w:val="0021574E"/>
    <w:rsid w:val="002259D8"/>
    <w:rsid w:val="00230EC0"/>
    <w:rsid w:val="00235F53"/>
    <w:rsid w:val="0023746E"/>
    <w:rsid w:val="00244925"/>
    <w:rsid w:val="00245AB5"/>
    <w:rsid w:val="00245C85"/>
    <w:rsid w:val="00256708"/>
    <w:rsid w:val="00256C97"/>
    <w:rsid w:val="00260101"/>
    <w:rsid w:val="00262783"/>
    <w:rsid w:val="002636AF"/>
    <w:rsid w:val="00270049"/>
    <w:rsid w:val="002709FD"/>
    <w:rsid w:val="00273256"/>
    <w:rsid w:val="00274EFA"/>
    <w:rsid w:val="0027560E"/>
    <w:rsid w:val="00275AA5"/>
    <w:rsid w:val="002766D6"/>
    <w:rsid w:val="00277DE4"/>
    <w:rsid w:val="00280696"/>
    <w:rsid w:val="00281406"/>
    <w:rsid w:val="00281BB6"/>
    <w:rsid w:val="00284A9E"/>
    <w:rsid w:val="00287162"/>
    <w:rsid w:val="00292116"/>
    <w:rsid w:val="002926CE"/>
    <w:rsid w:val="002941E6"/>
    <w:rsid w:val="002A13C8"/>
    <w:rsid w:val="002A2257"/>
    <w:rsid w:val="002A511B"/>
    <w:rsid w:val="002A7532"/>
    <w:rsid w:val="002A77CE"/>
    <w:rsid w:val="002B585F"/>
    <w:rsid w:val="002C382B"/>
    <w:rsid w:val="002C4871"/>
    <w:rsid w:val="002D08C6"/>
    <w:rsid w:val="002D2DB3"/>
    <w:rsid w:val="002D33E5"/>
    <w:rsid w:val="002D47C8"/>
    <w:rsid w:val="002D6FF3"/>
    <w:rsid w:val="002D7856"/>
    <w:rsid w:val="002E0159"/>
    <w:rsid w:val="002E0326"/>
    <w:rsid w:val="002E06F9"/>
    <w:rsid w:val="002E0D90"/>
    <w:rsid w:val="002E4956"/>
    <w:rsid w:val="002E520B"/>
    <w:rsid w:val="002E67D5"/>
    <w:rsid w:val="002E6AA2"/>
    <w:rsid w:val="002E7769"/>
    <w:rsid w:val="002E7903"/>
    <w:rsid w:val="002E7F4A"/>
    <w:rsid w:val="002F045F"/>
    <w:rsid w:val="002F0EBD"/>
    <w:rsid w:val="002F289E"/>
    <w:rsid w:val="002F5E25"/>
    <w:rsid w:val="002F6F18"/>
    <w:rsid w:val="00300B7E"/>
    <w:rsid w:val="00303A23"/>
    <w:rsid w:val="00304C24"/>
    <w:rsid w:val="00304DF5"/>
    <w:rsid w:val="0030689C"/>
    <w:rsid w:val="00313FBB"/>
    <w:rsid w:val="00316FFB"/>
    <w:rsid w:val="003234B9"/>
    <w:rsid w:val="0032671C"/>
    <w:rsid w:val="00327333"/>
    <w:rsid w:val="00331CE1"/>
    <w:rsid w:val="00332356"/>
    <w:rsid w:val="00334F72"/>
    <w:rsid w:val="00335576"/>
    <w:rsid w:val="003360CA"/>
    <w:rsid w:val="00341399"/>
    <w:rsid w:val="00344E86"/>
    <w:rsid w:val="00346BAC"/>
    <w:rsid w:val="00346DDA"/>
    <w:rsid w:val="00351037"/>
    <w:rsid w:val="00354CBC"/>
    <w:rsid w:val="00355C5F"/>
    <w:rsid w:val="003565FC"/>
    <w:rsid w:val="00357B0E"/>
    <w:rsid w:val="00360D29"/>
    <w:rsid w:val="00361347"/>
    <w:rsid w:val="0036205C"/>
    <w:rsid w:val="00372407"/>
    <w:rsid w:val="00372FFB"/>
    <w:rsid w:val="0037418A"/>
    <w:rsid w:val="00380260"/>
    <w:rsid w:val="00380D15"/>
    <w:rsid w:val="00381363"/>
    <w:rsid w:val="00381F16"/>
    <w:rsid w:val="00383C29"/>
    <w:rsid w:val="00386364"/>
    <w:rsid w:val="00387DFC"/>
    <w:rsid w:val="00391233"/>
    <w:rsid w:val="00391507"/>
    <w:rsid w:val="00392FBB"/>
    <w:rsid w:val="003A0507"/>
    <w:rsid w:val="003A1941"/>
    <w:rsid w:val="003A3BFF"/>
    <w:rsid w:val="003B05C4"/>
    <w:rsid w:val="003B2C24"/>
    <w:rsid w:val="003B78F6"/>
    <w:rsid w:val="003C32BA"/>
    <w:rsid w:val="003C39CE"/>
    <w:rsid w:val="003C6898"/>
    <w:rsid w:val="003C7164"/>
    <w:rsid w:val="003C7791"/>
    <w:rsid w:val="003D5225"/>
    <w:rsid w:val="003E08B1"/>
    <w:rsid w:val="003E107C"/>
    <w:rsid w:val="003E2CE1"/>
    <w:rsid w:val="003F0E90"/>
    <w:rsid w:val="003F1788"/>
    <w:rsid w:val="003F5AF8"/>
    <w:rsid w:val="003F5F23"/>
    <w:rsid w:val="0040039D"/>
    <w:rsid w:val="00400ED9"/>
    <w:rsid w:val="0040140C"/>
    <w:rsid w:val="0040456E"/>
    <w:rsid w:val="004051E4"/>
    <w:rsid w:val="00405C4E"/>
    <w:rsid w:val="00412E24"/>
    <w:rsid w:val="00413C9E"/>
    <w:rsid w:val="00417E7F"/>
    <w:rsid w:val="0042205A"/>
    <w:rsid w:val="004318F3"/>
    <w:rsid w:val="00436A37"/>
    <w:rsid w:val="004378A0"/>
    <w:rsid w:val="004423DC"/>
    <w:rsid w:val="004437DE"/>
    <w:rsid w:val="00454B42"/>
    <w:rsid w:val="00454EA0"/>
    <w:rsid w:val="00455728"/>
    <w:rsid w:val="00456A30"/>
    <w:rsid w:val="00460600"/>
    <w:rsid w:val="0046777F"/>
    <w:rsid w:val="004751CC"/>
    <w:rsid w:val="00475354"/>
    <w:rsid w:val="004834AC"/>
    <w:rsid w:val="0048458A"/>
    <w:rsid w:val="00487016"/>
    <w:rsid w:val="00490288"/>
    <w:rsid w:val="00493F37"/>
    <w:rsid w:val="0049781F"/>
    <w:rsid w:val="00497D8E"/>
    <w:rsid w:val="00497FBE"/>
    <w:rsid w:val="004A3187"/>
    <w:rsid w:val="004B138C"/>
    <w:rsid w:val="004B2626"/>
    <w:rsid w:val="004B4F33"/>
    <w:rsid w:val="004B5242"/>
    <w:rsid w:val="004B70F3"/>
    <w:rsid w:val="004C274D"/>
    <w:rsid w:val="004C2C5B"/>
    <w:rsid w:val="004C58A3"/>
    <w:rsid w:val="004C6E86"/>
    <w:rsid w:val="004C72F7"/>
    <w:rsid w:val="004D0C85"/>
    <w:rsid w:val="004D1065"/>
    <w:rsid w:val="004D1079"/>
    <w:rsid w:val="004D5000"/>
    <w:rsid w:val="004D5BA4"/>
    <w:rsid w:val="004D6CAC"/>
    <w:rsid w:val="004D75A4"/>
    <w:rsid w:val="004E15F0"/>
    <w:rsid w:val="004E2012"/>
    <w:rsid w:val="004E350C"/>
    <w:rsid w:val="004E6731"/>
    <w:rsid w:val="004E7785"/>
    <w:rsid w:val="004F0A2D"/>
    <w:rsid w:val="004F1016"/>
    <w:rsid w:val="004F2481"/>
    <w:rsid w:val="004F4C2A"/>
    <w:rsid w:val="00500B2F"/>
    <w:rsid w:val="00501EA4"/>
    <w:rsid w:val="00502D13"/>
    <w:rsid w:val="00510918"/>
    <w:rsid w:val="00513B95"/>
    <w:rsid w:val="005176CD"/>
    <w:rsid w:val="00520C4F"/>
    <w:rsid w:val="00526726"/>
    <w:rsid w:val="00527EC5"/>
    <w:rsid w:val="00535AD7"/>
    <w:rsid w:val="005368E5"/>
    <w:rsid w:val="00537376"/>
    <w:rsid w:val="0054031F"/>
    <w:rsid w:val="00542E47"/>
    <w:rsid w:val="00545B8E"/>
    <w:rsid w:val="0054750F"/>
    <w:rsid w:val="00550D51"/>
    <w:rsid w:val="00554986"/>
    <w:rsid w:val="005562F7"/>
    <w:rsid w:val="005613ED"/>
    <w:rsid w:val="00561AF4"/>
    <w:rsid w:val="0056225B"/>
    <w:rsid w:val="0056395C"/>
    <w:rsid w:val="0056524F"/>
    <w:rsid w:val="00566815"/>
    <w:rsid w:val="005670AA"/>
    <w:rsid w:val="0057374C"/>
    <w:rsid w:val="00576D70"/>
    <w:rsid w:val="0058056C"/>
    <w:rsid w:val="005816C4"/>
    <w:rsid w:val="005818D6"/>
    <w:rsid w:val="00582D9E"/>
    <w:rsid w:val="00583AF2"/>
    <w:rsid w:val="00585061"/>
    <w:rsid w:val="00592BA4"/>
    <w:rsid w:val="00594F0E"/>
    <w:rsid w:val="00597580"/>
    <w:rsid w:val="005A6613"/>
    <w:rsid w:val="005B1563"/>
    <w:rsid w:val="005B2B42"/>
    <w:rsid w:val="005B3859"/>
    <w:rsid w:val="005B472B"/>
    <w:rsid w:val="005B5291"/>
    <w:rsid w:val="005C1347"/>
    <w:rsid w:val="005D09E5"/>
    <w:rsid w:val="005D4895"/>
    <w:rsid w:val="005D4994"/>
    <w:rsid w:val="005D7023"/>
    <w:rsid w:val="005E0763"/>
    <w:rsid w:val="005E1F58"/>
    <w:rsid w:val="005E29D7"/>
    <w:rsid w:val="005E53FB"/>
    <w:rsid w:val="005E5DEC"/>
    <w:rsid w:val="005E719B"/>
    <w:rsid w:val="005E78D0"/>
    <w:rsid w:val="005F0335"/>
    <w:rsid w:val="005F0590"/>
    <w:rsid w:val="005F361C"/>
    <w:rsid w:val="005F39AE"/>
    <w:rsid w:val="005F4BBF"/>
    <w:rsid w:val="005F583C"/>
    <w:rsid w:val="00605E8C"/>
    <w:rsid w:val="00607370"/>
    <w:rsid w:val="00610013"/>
    <w:rsid w:val="00614E65"/>
    <w:rsid w:val="0061541D"/>
    <w:rsid w:val="00616018"/>
    <w:rsid w:val="006201BD"/>
    <w:rsid w:val="00621FD1"/>
    <w:rsid w:val="00622676"/>
    <w:rsid w:val="00623197"/>
    <w:rsid w:val="00623EB3"/>
    <w:rsid w:val="00625E80"/>
    <w:rsid w:val="00630770"/>
    <w:rsid w:val="006344DB"/>
    <w:rsid w:val="00634980"/>
    <w:rsid w:val="00637553"/>
    <w:rsid w:val="0063794B"/>
    <w:rsid w:val="00642166"/>
    <w:rsid w:val="00644140"/>
    <w:rsid w:val="00645101"/>
    <w:rsid w:val="00653578"/>
    <w:rsid w:val="00655545"/>
    <w:rsid w:val="006578A2"/>
    <w:rsid w:val="00660DC0"/>
    <w:rsid w:val="00661178"/>
    <w:rsid w:val="006643F0"/>
    <w:rsid w:val="00664D72"/>
    <w:rsid w:val="0066540D"/>
    <w:rsid w:val="006665C4"/>
    <w:rsid w:val="0066796E"/>
    <w:rsid w:val="00667B75"/>
    <w:rsid w:val="00670D8A"/>
    <w:rsid w:val="00672F6F"/>
    <w:rsid w:val="00676E46"/>
    <w:rsid w:val="00684EB9"/>
    <w:rsid w:val="006856B5"/>
    <w:rsid w:val="00685B4E"/>
    <w:rsid w:val="00685B60"/>
    <w:rsid w:val="006862D6"/>
    <w:rsid w:val="0069025E"/>
    <w:rsid w:val="00690F1C"/>
    <w:rsid w:val="00694E16"/>
    <w:rsid w:val="00695CB6"/>
    <w:rsid w:val="00697520"/>
    <w:rsid w:val="006A19B0"/>
    <w:rsid w:val="006A4396"/>
    <w:rsid w:val="006A44D6"/>
    <w:rsid w:val="006A502F"/>
    <w:rsid w:val="006B1840"/>
    <w:rsid w:val="006B2EDA"/>
    <w:rsid w:val="006B63F3"/>
    <w:rsid w:val="006B74A9"/>
    <w:rsid w:val="006C1A58"/>
    <w:rsid w:val="006C5DB2"/>
    <w:rsid w:val="006C7B2E"/>
    <w:rsid w:val="006D07C8"/>
    <w:rsid w:val="006D13D4"/>
    <w:rsid w:val="006D22C0"/>
    <w:rsid w:val="006D2CF0"/>
    <w:rsid w:val="006D3079"/>
    <w:rsid w:val="006D36CE"/>
    <w:rsid w:val="006D56AF"/>
    <w:rsid w:val="006E1533"/>
    <w:rsid w:val="006E166C"/>
    <w:rsid w:val="006E59B0"/>
    <w:rsid w:val="006E790B"/>
    <w:rsid w:val="006F27EE"/>
    <w:rsid w:val="006F3F27"/>
    <w:rsid w:val="006F63E6"/>
    <w:rsid w:val="006F7D59"/>
    <w:rsid w:val="007004E4"/>
    <w:rsid w:val="007015C0"/>
    <w:rsid w:val="00701BB5"/>
    <w:rsid w:val="0070672F"/>
    <w:rsid w:val="00706BA9"/>
    <w:rsid w:val="0070775C"/>
    <w:rsid w:val="00710016"/>
    <w:rsid w:val="00711649"/>
    <w:rsid w:val="00712828"/>
    <w:rsid w:val="00716465"/>
    <w:rsid w:val="0071685E"/>
    <w:rsid w:val="00717AA3"/>
    <w:rsid w:val="007215D2"/>
    <w:rsid w:val="007232FA"/>
    <w:rsid w:val="00723399"/>
    <w:rsid w:val="00723627"/>
    <w:rsid w:val="007262CE"/>
    <w:rsid w:val="007263F4"/>
    <w:rsid w:val="00727D08"/>
    <w:rsid w:val="00730F8B"/>
    <w:rsid w:val="0073101D"/>
    <w:rsid w:val="00735866"/>
    <w:rsid w:val="00736D87"/>
    <w:rsid w:val="00737493"/>
    <w:rsid w:val="007377E1"/>
    <w:rsid w:val="00737C8D"/>
    <w:rsid w:val="00744F82"/>
    <w:rsid w:val="00746843"/>
    <w:rsid w:val="00746EF6"/>
    <w:rsid w:val="007504E5"/>
    <w:rsid w:val="00750F5F"/>
    <w:rsid w:val="00756CF9"/>
    <w:rsid w:val="00757A11"/>
    <w:rsid w:val="00762E5D"/>
    <w:rsid w:val="00765F0B"/>
    <w:rsid w:val="0077141F"/>
    <w:rsid w:val="007746BF"/>
    <w:rsid w:val="00774E9E"/>
    <w:rsid w:val="00774F7F"/>
    <w:rsid w:val="007802E7"/>
    <w:rsid w:val="0078712E"/>
    <w:rsid w:val="00787CDC"/>
    <w:rsid w:val="00787DA7"/>
    <w:rsid w:val="0079230D"/>
    <w:rsid w:val="00797F0F"/>
    <w:rsid w:val="007A2502"/>
    <w:rsid w:val="007A352D"/>
    <w:rsid w:val="007B12C9"/>
    <w:rsid w:val="007B16BB"/>
    <w:rsid w:val="007B5CA7"/>
    <w:rsid w:val="007B62D4"/>
    <w:rsid w:val="007B7B59"/>
    <w:rsid w:val="007C04E3"/>
    <w:rsid w:val="007C112F"/>
    <w:rsid w:val="007C1D46"/>
    <w:rsid w:val="007C459D"/>
    <w:rsid w:val="007D329B"/>
    <w:rsid w:val="007D5E28"/>
    <w:rsid w:val="007D7420"/>
    <w:rsid w:val="007E403D"/>
    <w:rsid w:val="007E76CB"/>
    <w:rsid w:val="007F5347"/>
    <w:rsid w:val="007F5389"/>
    <w:rsid w:val="007F598A"/>
    <w:rsid w:val="00807465"/>
    <w:rsid w:val="00807905"/>
    <w:rsid w:val="00814460"/>
    <w:rsid w:val="0082110C"/>
    <w:rsid w:val="00821BBD"/>
    <w:rsid w:val="0082510E"/>
    <w:rsid w:val="00825F9B"/>
    <w:rsid w:val="00826818"/>
    <w:rsid w:val="00827B2E"/>
    <w:rsid w:val="008306F1"/>
    <w:rsid w:val="008328E1"/>
    <w:rsid w:val="00833EB9"/>
    <w:rsid w:val="008346E7"/>
    <w:rsid w:val="008418C7"/>
    <w:rsid w:val="008427E7"/>
    <w:rsid w:val="0084630C"/>
    <w:rsid w:val="00847179"/>
    <w:rsid w:val="008519DD"/>
    <w:rsid w:val="00852184"/>
    <w:rsid w:val="00856A3A"/>
    <w:rsid w:val="0086201B"/>
    <w:rsid w:val="00863363"/>
    <w:rsid w:val="00864897"/>
    <w:rsid w:val="008656E1"/>
    <w:rsid w:val="00866F57"/>
    <w:rsid w:val="008703F3"/>
    <w:rsid w:val="00870ACA"/>
    <w:rsid w:val="00870CE6"/>
    <w:rsid w:val="00870CFF"/>
    <w:rsid w:val="00871878"/>
    <w:rsid w:val="0087199B"/>
    <w:rsid w:val="00871B3A"/>
    <w:rsid w:val="00873003"/>
    <w:rsid w:val="008733B8"/>
    <w:rsid w:val="008765D2"/>
    <w:rsid w:val="008841F2"/>
    <w:rsid w:val="00884B31"/>
    <w:rsid w:val="008873B2"/>
    <w:rsid w:val="00890627"/>
    <w:rsid w:val="008963A0"/>
    <w:rsid w:val="008A4ADD"/>
    <w:rsid w:val="008A4DE4"/>
    <w:rsid w:val="008A4E31"/>
    <w:rsid w:val="008A533C"/>
    <w:rsid w:val="008A5FD2"/>
    <w:rsid w:val="008B1910"/>
    <w:rsid w:val="008B39CE"/>
    <w:rsid w:val="008B572E"/>
    <w:rsid w:val="008B60F1"/>
    <w:rsid w:val="008B7490"/>
    <w:rsid w:val="008C18C4"/>
    <w:rsid w:val="008C1B8C"/>
    <w:rsid w:val="008D27C3"/>
    <w:rsid w:val="008D450C"/>
    <w:rsid w:val="008D4A12"/>
    <w:rsid w:val="008D4ED5"/>
    <w:rsid w:val="008D512F"/>
    <w:rsid w:val="008D589C"/>
    <w:rsid w:val="008D6BD2"/>
    <w:rsid w:val="008D77E3"/>
    <w:rsid w:val="008E03F8"/>
    <w:rsid w:val="008E1D27"/>
    <w:rsid w:val="008E1FA3"/>
    <w:rsid w:val="008E7BAE"/>
    <w:rsid w:val="008F083B"/>
    <w:rsid w:val="008F5AF7"/>
    <w:rsid w:val="008F6141"/>
    <w:rsid w:val="008F71F4"/>
    <w:rsid w:val="00901E35"/>
    <w:rsid w:val="00901E85"/>
    <w:rsid w:val="00902608"/>
    <w:rsid w:val="009027E6"/>
    <w:rsid w:val="009029E8"/>
    <w:rsid w:val="00902F89"/>
    <w:rsid w:val="0090715A"/>
    <w:rsid w:val="00913CBE"/>
    <w:rsid w:val="00916A49"/>
    <w:rsid w:val="00920EC6"/>
    <w:rsid w:val="00920FF9"/>
    <w:rsid w:val="00923F14"/>
    <w:rsid w:val="00924152"/>
    <w:rsid w:val="009262CB"/>
    <w:rsid w:val="009265DC"/>
    <w:rsid w:val="00926A5C"/>
    <w:rsid w:val="00931459"/>
    <w:rsid w:val="00931BE7"/>
    <w:rsid w:val="00931C8D"/>
    <w:rsid w:val="00932B8D"/>
    <w:rsid w:val="009344B2"/>
    <w:rsid w:val="00940992"/>
    <w:rsid w:val="00943943"/>
    <w:rsid w:val="009448CD"/>
    <w:rsid w:val="009644F9"/>
    <w:rsid w:val="00970078"/>
    <w:rsid w:val="0097015E"/>
    <w:rsid w:val="00970ECD"/>
    <w:rsid w:val="00972D16"/>
    <w:rsid w:val="00974A45"/>
    <w:rsid w:val="00974B4F"/>
    <w:rsid w:val="00976019"/>
    <w:rsid w:val="009814A2"/>
    <w:rsid w:val="00981F27"/>
    <w:rsid w:val="00982330"/>
    <w:rsid w:val="0098412C"/>
    <w:rsid w:val="0099068A"/>
    <w:rsid w:val="00991184"/>
    <w:rsid w:val="00991343"/>
    <w:rsid w:val="009930ED"/>
    <w:rsid w:val="00993371"/>
    <w:rsid w:val="00993B6F"/>
    <w:rsid w:val="009967B9"/>
    <w:rsid w:val="00997361"/>
    <w:rsid w:val="0099784A"/>
    <w:rsid w:val="00997D45"/>
    <w:rsid w:val="00997EBC"/>
    <w:rsid w:val="009A0D76"/>
    <w:rsid w:val="009A0F80"/>
    <w:rsid w:val="009A26E0"/>
    <w:rsid w:val="009A629F"/>
    <w:rsid w:val="009A7CEB"/>
    <w:rsid w:val="009B3BAB"/>
    <w:rsid w:val="009B3E0F"/>
    <w:rsid w:val="009B7B8E"/>
    <w:rsid w:val="009C1518"/>
    <w:rsid w:val="009C1C13"/>
    <w:rsid w:val="009C2BF3"/>
    <w:rsid w:val="009C4A72"/>
    <w:rsid w:val="009D0756"/>
    <w:rsid w:val="009D43FA"/>
    <w:rsid w:val="009E39BD"/>
    <w:rsid w:val="009E552A"/>
    <w:rsid w:val="009E588A"/>
    <w:rsid w:val="009E59EB"/>
    <w:rsid w:val="009E7DBA"/>
    <w:rsid w:val="009F429E"/>
    <w:rsid w:val="00A0023C"/>
    <w:rsid w:val="00A02440"/>
    <w:rsid w:val="00A02639"/>
    <w:rsid w:val="00A076DD"/>
    <w:rsid w:val="00A111E3"/>
    <w:rsid w:val="00A1351D"/>
    <w:rsid w:val="00A17FCE"/>
    <w:rsid w:val="00A239C5"/>
    <w:rsid w:val="00A2404C"/>
    <w:rsid w:val="00A253B2"/>
    <w:rsid w:val="00A2711D"/>
    <w:rsid w:val="00A334BA"/>
    <w:rsid w:val="00A35A1F"/>
    <w:rsid w:val="00A47DC3"/>
    <w:rsid w:val="00A52FDF"/>
    <w:rsid w:val="00A56A33"/>
    <w:rsid w:val="00A5793F"/>
    <w:rsid w:val="00A60446"/>
    <w:rsid w:val="00A67260"/>
    <w:rsid w:val="00A679C0"/>
    <w:rsid w:val="00A737F9"/>
    <w:rsid w:val="00A73F4D"/>
    <w:rsid w:val="00A755D5"/>
    <w:rsid w:val="00A76B6C"/>
    <w:rsid w:val="00A82716"/>
    <w:rsid w:val="00A82CB4"/>
    <w:rsid w:val="00A83820"/>
    <w:rsid w:val="00A86FBC"/>
    <w:rsid w:val="00A87A81"/>
    <w:rsid w:val="00A950B9"/>
    <w:rsid w:val="00A953E4"/>
    <w:rsid w:val="00A95CBE"/>
    <w:rsid w:val="00A973DC"/>
    <w:rsid w:val="00AA1472"/>
    <w:rsid w:val="00AA7550"/>
    <w:rsid w:val="00AA7F97"/>
    <w:rsid w:val="00AB0D41"/>
    <w:rsid w:val="00AB1F2F"/>
    <w:rsid w:val="00AB3710"/>
    <w:rsid w:val="00AB50A2"/>
    <w:rsid w:val="00AC0115"/>
    <w:rsid w:val="00AC13B2"/>
    <w:rsid w:val="00AC147C"/>
    <w:rsid w:val="00AC68FD"/>
    <w:rsid w:val="00AC7178"/>
    <w:rsid w:val="00AC776A"/>
    <w:rsid w:val="00AC7E10"/>
    <w:rsid w:val="00AD0888"/>
    <w:rsid w:val="00AD31EE"/>
    <w:rsid w:val="00AD4A38"/>
    <w:rsid w:val="00AD623F"/>
    <w:rsid w:val="00AD6B15"/>
    <w:rsid w:val="00AE00D8"/>
    <w:rsid w:val="00AE14ED"/>
    <w:rsid w:val="00AE1C38"/>
    <w:rsid w:val="00AE28EA"/>
    <w:rsid w:val="00AE798F"/>
    <w:rsid w:val="00AE7E91"/>
    <w:rsid w:val="00AF52D4"/>
    <w:rsid w:val="00AF5351"/>
    <w:rsid w:val="00AF590B"/>
    <w:rsid w:val="00AF7C9E"/>
    <w:rsid w:val="00B01534"/>
    <w:rsid w:val="00B03F03"/>
    <w:rsid w:val="00B04F8B"/>
    <w:rsid w:val="00B06D4F"/>
    <w:rsid w:val="00B11792"/>
    <w:rsid w:val="00B11FB4"/>
    <w:rsid w:val="00B129D8"/>
    <w:rsid w:val="00B12D09"/>
    <w:rsid w:val="00B13F5C"/>
    <w:rsid w:val="00B14C8D"/>
    <w:rsid w:val="00B150D2"/>
    <w:rsid w:val="00B21337"/>
    <w:rsid w:val="00B21B59"/>
    <w:rsid w:val="00B21FD2"/>
    <w:rsid w:val="00B2611C"/>
    <w:rsid w:val="00B26AEC"/>
    <w:rsid w:val="00B27695"/>
    <w:rsid w:val="00B32BEE"/>
    <w:rsid w:val="00B45941"/>
    <w:rsid w:val="00B47BAB"/>
    <w:rsid w:val="00B47FE3"/>
    <w:rsid w:val="00B50269"/>
    <w:rsid w:val="00B518A8"/>
    <w:rsid w:val="00B57645"/>
    <w:rsid w:val="00B6021F"/>
    <w:rsid w:val="00B605F7"/>
    <w:rsid w:val="00B61EB8"/>
    <w:rsid w:val="00B66DD3"/>
    <w:rsid w:val="00B67139"/>
    <w:rsid w:val="00B71CCA"/>
    <w:rsid w:val="00B73703"/>
    <w:rsid w:val="00B741A4"/>
    <w:rsid w:val="00B808DD"/>
    <w:rsid w:val="00B816BA"/>
    <w:rsid w:val="00B8249E"/>
    <w:rsid w:val="00B8411B"/>
    <w:rsid w:val="00B84A56"/>
    <w:rsid w:val="00B87BCB"/>
    <w:rsid w:val="00B87BD2"/>
    <w:rsid w:val="00B87FE4"/>
    <w:rsid w:val="00B91BA6"/>
    <w:rsid w:val="00B923BF"/>
    <w:rsid w:val="00B92602"/>
    <w:rsid w:val="00B93CF4"/>
    <w:rsid w:val="00B94AC5"/>
    <w:rsid w:val="00B94F3B"/>
    <w:rsid w:val="00B96DB3"/>
    <w:rsid w:val="00B97BC5"/>
    <w:rsid w:val="00BA1DD3"/>
    <w:rsid w:val="00BA1FFD"/>
    <w:rsid w:val="00BA2DDE"/>
    <w:rsid w:val="00BA37C1"/>
    <w:rsid w:val="00BA59C4"/>
    <w:rsid w:val="00BB2D0A"/>
    <w:rsid w:val="00BB3544"/>
    <w:rsid w:val="00BB480B"/>
    <w:rsid w:val="00BB4BEB"/>
    <w:rsid w:val="00BB5C2E"/>
    <w:rsid w:val="00BB5E0E"/>
    <w:rsid w:val="00BB6C1C"/>
    <w:rsid w:val="00BC5C28"/>
    <w:rsid w:val="00BC6822"/>
    <w:rsid w:val="00BC6DDD"/>
    <w:rsid w:val="00BC77FC"/>
    <w:rsid w:val="00BC7D9A"/>
    <w:rsid w:val="00BD59C4"/>
    <w:rsid w:val="00BE03FC"/>
    <w:rsid w:val="00BE398D"/>
    <w:rsid w:val="00BE68ED"/>
    <w:rsid w:val="00C043B7"/>
    <w:rsid w:val="00C05695"/>
    <w:rsid w:val="00C05881"/>
    <w:rsid w:val="00C07556"/>
    <w:rsid w:val="00C12B74"/>
    <w:rsid w:val="00C14BE9"/>
    <w:rsid w:val="00C16013"/>
    <w:rsid w:val="00C23D8A"/>
    <w:rsid w:val="00C2660A"/>
    <w:rsid w:val="00C26ACB"/>
    <w:rsid w:val="00C354A7"/>
    <w:rsid w:val="00C359F0"/>
    <w:rsid w:val="00C36B69"/>
    <w:rsid w:val="00C413D2"/>
    <w:rsid w:val="00C41A76"/>
    <w:rsid w:val="00C42E4E"/>
    <w:rsid w:val="00C43F0B"/>
    <w:rsid w:val="00C43F4A"/>
    <w:rsid w:val="00C45BDA"/>
    <w:rsid w:val="00C471D3"/>
    <w:rsid w:val="00C477CA"/>
    <w:rsid w:val="00C47B26"/>
    <w:rsid w:val="00C50BE6"/>
    <w:rsid w:val="00C528B7"/>
    <w:rsid w:val="00C54D1E"/>
    <w:rsid w:val="00C56316"/>
    <w:rsid w:val="00C5731D"/>
    <w:rsid w:val="00C61E61"/>
    <w:rsid w:val="00C62485"/>
    <w:rsid w:val="00C62487"/>
    <w:rsid w:val="00C62F46"/>
    <w:rsid w:val="00C63DE6"/>
    <w:rsid w:val="00C7066C"/>
    <w:rsid w:val="00C7215C"/>
    <w:rsid w:val="00C7414C"/>
    <w:rsid w:val="00C7465F"/>
    <w:rsid w:val="00C74C8F"/>
    <w:rsid w:val="00C75393"/>
    <w:rsid w:val="00C76390"/>
    <w:rsid w:val="00C77DAC"/>
    <w:rsid w:val="00C8069C"/>
    <w:rsid w:val="00C806B4"/>
    <w:rsid w:val="00C837E2"/>
    <w:rsid w:val="00C8396C"/>
    <w:rsid w:val="00C85D94"/>
    <w:rsid w:val="00C862C5"/>
    <w:rsid w:val="00C93FA9"/>
    <w:rsid w:val="00C9656C"/>
    <w:rsid w:val="00CA1D48"/>
    <w:rsid w:val="00CA2A16"/>
    <w:rsid w:val="00CA446B"/>
    <w:rsid w:val="00CA6CC6"/>
    <w:rsid w:val="00CB1519"/>
    <w:rsid w:val="00CB3407"/>
    <w:rsid w:val="00CB56EC"/>
    <w:rsid w:val="00CB69FA"/>
    <w:rsid w:val="00CB70B8"/>
    <w:rsid w:val="00CB7126"/>
    <w:rsid w:val="00CC2904"/>
    <w:rsid w:val="00CC2E93"/>
    <w:rsid w:val="00CC3049"/>
    <w:rsid w:val="00CC3457"/>
    <w:rsid w:val="00CC455A"/>
    <w:rsid w:val="00CC4F47"/>
    <w:rsid w:val="00CC643F"/>
    <w:rsid w:val="00CC6AD1"/>
    <w:rsid w:val="00CD1D80"/>
    <w:rsid w:val="00CD291D"/>
    <w:rsid w:val="00CD6F82"/>
    <w:rsid w:val="00CE0BA0"/>
    <w:rsid w:val="00CE0C25"/>
    <w:rsid w:val="00CE28B2"/>
    <w:rsid w:val="00CE4477"/>
    <w:rsid w:val="00CE56B8"/>
    <w:rsid w:val="00CE5A2D"/>
    <w:rsid w:val="00CE5C0A"/>
    <w:rsid w:val="00CF43E1"/>
    <w:rsid w:val="00CF6283"/>
    <w:rsid w:val="00D00C4C"/>
    <w:rsid w:val="00D00C8C"/>
    <w:rsid w:val="00D00D5B"/>
    <w:rsid w:val="00D12114"/>
    <w:rsid w:val="00D125BE"/>
    <w:rsid w:val="00D14A97"/>
    <w:rsid w:val="00D150B3"/>
    <w:rsid w:val="00D15123"/>
    <w:rsid w:val="00D2015C"/>
    <w:rsid w:val="00D22A0A"/>
    <w:rsid w:val="00D24BA0"/>
    <w:rsid w:val="00D311BA"/>
    <w:rsid w:val="00D31B56"/>
    <w:rsid w:val="00D31F37"/>
    <w:rsid w:val="00D339CA"/>
    <w:rsid w:val="00D34626"/>
    <w:rsid w:val="00D3673C"/>
    <w:rsid w:val="00D36964"/>
    <w:rsid w:val="00D41178"/>
    <w:rsid w:val="00D41361"/>
    <w:rsid w:val="00D4136E"/>
    <w:rsid w:val="00D43E9B"/>
    <w:rsid w:val="00D44120"/>
    <w:rsid w:val="00D45666"/>
    <w:rsid w:val="00D457B3"/>
    <w:rsid w:val="00D466CA"/>
    <w:rsid w:val="00D51854"/>
    <w:rsid w:val="00D5212D"/>
    <w:rsid w:val="00D54110"/>
    <w:rsid w:val="00D566E0"/>
    <w:rsid w:val="00D57DDF"/>
    <w:rsid w:val="00D60135"/>
    <w:rsid w:val="00D63CD8"/>
    <w:rsid w:val="00D64AAA"/>
    <w:rsid w:val="00D702B8"/>
    <w:rsid w:val="00D7085A"/>
    <w:rsid w:val="00D7220D"/>
    <w:rsid w:val="00D80DA8"/>
    <w:rsid w:val="00D838B0"/>
    <w:rsid w:val="00D83EFD"/>
    <w:rsid w:val="00D848CA"/>
    <w:rsid w:val="00D86890"/>
    <w:rsid w:val="00D905AC"/>
    <w:rsid w:val="00D97C65"/>
    <w:rsid w:val="00DA0EAC"/>
    <w:rsid w:val="00DA394A"/>
    <w:rsid w:val="00DA4150"/>
    <w:rsid w:val="00DA55CA"/>
    <w:rsid w:val="00DA7D53"/>
    <w:rsid w:val="00DB06EA"/>
    <w:rsid w:val="00DB3670"/>
    <w:rsid w:val="00DB3F20"/>
    <w:rsid w:val="00DB7203"/>
    <w:rsid w:val="00DB75E9"/>
    <w:rsid w:val="00DC179E"/>
    <w:rsid w:val="00DC4CF7"/>
    <w:rsid w:val="00DC50AC"/>
    <w:rsid w:val="00DD0919"/>
    <w:rsid w:val="00DD0E85"/>
    <w:rsid w:val="00DD4E7D"/>
    <w:rsid w:val="00DD621D"/>
    <w:rsid w:val="00DD6734"/>
    <w:rsid w:val="00DE236D"/>
    <w:rsid w:val="00DE38E4"/>
    <w:rsid w:val="00DE48CB"/>
    <w:rsid w:val="00DE5697"/>
    <w:rsid w:val="00DF0F21"/>
    <w:rsid w:val="00DF2743"/>
    <w:rsid w:val="00DF2BF9"/>
    <w:rsid w:val="00DF39B7"/>
    <w:rsid w:val="00DF4726"/>
    <w:rsid w:val="00DF7284"/>
    <w:rsid w:val="00E00BEF"/>
    <w:rsid w:val="00E034B6"/>
    <w:rsid w:val="00E03511"/>
    <w:rsid w:val="00E0380C"/>
    <w:rsid w:val="00E05868"/>
    <w:rsid w:val="00E06E95"/>
    <w:rsid w:val="00E077A4"/>
    <w:rsid w:val="00E12EBB"/>
    <w:rsid w:val="00E13335"/>
    <w:rsid w:val="00E139A8"/>
    <w:rsid w:val="00E1535B"/>
    <w:rsid w:val="00E17648"/>
    <w:rsid w:val="00E23CBF"/>
    <w:rsid w:val="00E23D3B"/>
    <w:rsid w:val="00E24B20"/>
    <w:rsid w:val="00E272F8"/>
    <w:rsid w:val="00E279F0"/>
    <w:rsid w:val="00E30F39"/>
    <w:rsid w:val="00E32653"/>
    <w:rsid w:val="00E3308D"/>
    <w:rsid w:val="00E330BB"/>
    <w:rsid w:val="00E371E0"/>
    <w:rsid w:val="00E52FB4"/>
    <w:rsid w:val="00E53077"/>
    <w:rsid w:val="00E53BA5"/>
    <w:rsid w:val="00E54CB5"/>
    <w:rsid w:val="00E55604"/>
    <w:rsid w:val="00E55B0C"/>
    <w:rsid w:val="00E5737E"/>
    <w:rsid w:val="00E608E8"/>
    <w:rsid w:val="00E60FA0"/>
    <w:rsid w:val="00E66359"/>
    <w:rsid w:val="00E66FDD"/>
    <w:rsid w:val="00E73D0B"/>
    <w:rsid w:val="00E76B72"/>
    <w:rsid w:val="00E8042D"/>
    <w:rsid w:val="00E86FC8"/>
    <w:rsid w:val="00E87B87"/>
    <w:rsid w:val="00E91332"/>
    <w:rsid w:val="00EA08CC"/>
    <w:rsid w:val="00EA0DE6"/>
    <w:rsid w:val="00EA3D89"/>
    <w:rsid w:val="00EA4630"/>
    <w:rsid w:val="00EA563B"/>
    <w:rsid w:val="00EB17F2"/>
    <w:rsid w:val="00EB4DAF"/>
    <w:rsid w:val="00EB7E3A"/>
    <w:rsid w:val="00EC26C2"/>
    <w:rsid w:val="00EC799C"/>
    <w:rsid w:val="00ED0B1F"/>
    <w:rsid w:val="00ED26E7"/>
    <w:rsid w:val="00ED373D"/>
    <w:rsid w:val="00ED6CE2"/>
    <w:rsid w:val="00EE088B"/>
    <w:rsid w:val="00EE1D62"/>
    <w:rsid w:val="00EE1F70"/>
    <w:rsid w:val="00EF1873"/>
    <w:rsid w:val="00EF296B"/>
    <w:rsid w:val="00EF38E9"/>
    <w:rsid w:val="00EF3AFF"/>
    <w:rsid w:val="00EF7CC6"/>
    <w:rsid w:val="00F006EF"/>
    <w:rsid w:val="00F0738D"/>
    <w:rsid w:val="00F11CD7"/>
    <w:rsid w:val="00F1655D"/>
    <w:rsid w:val="00F16762"/>
    <w:rsid w:val="00F2151D"/>
    <w:rsid w:val="00F254C6"/>
    <w:rsid w:val="00F3105D"/>
    <w:rsid w:val="00F310C2"/>
    <w:rsid w:val="00F32FAB"/>
    <w:rsid w:val="00F34120"/>
    <w:rsid w:val="00F34781"/>
    <w:rsid w:val="00F40460"/>
    <w:rsid w:val="00F4156F"/>
    <w:rsid w:val="00F5043D"/>
    <w:rsid w:val="00F508C0"/>
    <w:rsid w:val="00F52C94"/>
    <w:rsid w:val="00F57312"/>
    <w:rsid w:val="00F57625"/>
    <w:rsid w:val="00F60E2D"/>
    <w:rsid w:val="00F62B7D"/>
    <w:rsid w:val="00F6303C"/>
    <w:rsid w:val="00F63E52"/>
    <w:rsid w:val="00F762CB"/>
    <w:rsid w:val="00F774E5"/>
    <w:rsid w:val="00F816C0"/>
    <w:rsid w:val="00F83D86"/>
    <w:rsid w:val="00F93D0D"/>
    <w:rsid w:val="00F94C5E"/>
    <w:rsid w:val="00F9566B"/>
    <w:rsid w:val="00F97586"/>
    <w:rsid w:val="00F97A48"/>
    <w:rsid w:val="00FA15A8"/>
    <w:rsid w:val="00FA193F"/>
    <w:rsid w:val="00FA1CFC"/>
    <w:rsid w:val="00FA1DCE"/>
    <w:rsid w:val="00FA54AF"/>
    <w:rsid w:val="00FA74E7"/>
    <w:rsid w:val="00FB05E7"/>
    <w:rsid w:val="00FB1B9D"/>
    <w:rsid w:val="00FB1F26"/>
    <w:rsid w:val="00FB3820"/>
    <w:rsid w:val="00FC014A"/>
    <w:rsid w:val="00FC078A"/>
    <w:rsid w:val="00FC444B"/>
    <w:rsid w:val="00FC4C14"/>
    <w:rsid w:val="00FC7DFB"/>
    <w:rsid w:val="00FD22D3"/>
    <w:rsid w:val="00FD247D"/>
    <w:rsid w:val="00FD30D4"/>
    <w:rsid w:val="00FD437C"/>
    <w:rsid w:val="00FD5DA8"/>
    <w:rsid w:val="00FE1185"/>
    <w:rsid w:val="00FE160A"/>
    <w:rsid w:val="00FE2C95"/>
    <w:rsid w:val="00FF2E67"/>
    <w:rsid w:val="00FF5D1C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674F8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8E8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77DE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77DE4"/>
  </w:style>
  <w:style w:type="character" w:styleId="EndnoteReference">
    <w:name w:val="endnote reference"/>
    <w:basedOn w:val="DefaultParagraphFont"/>
    <w:uiPriority w:val="99"/>
    <w:semiHidden/>
    <w:unhideWhenUsed/>
    <w:rsid w:val="00277DE4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1C02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F3F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F27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8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2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7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453247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014226">
          <w:marLeft w:val="0"/>
          <w:marRight w:val="0"/>
          <w:marTop w:val="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6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2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8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0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5F7CB-BA4B-4850-91B6-DC5D4CD8B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5177</CharactersWithSpaces>
  <SharedDoc>false</SharedDoc>
  <HLinks>
    <vt:vector size="12" baseType="variant">
      <vt:variant>
        <vt:i4>3276903</vt:i4>
      </vt:variant>
      <vt:variant>
        <vt:i4>3</vt:i4>
      </vt:variant>
      <vt:variant>
        <vt:i4>0</vt:i4>
      </vt:variant>
      <vt:variant>
        <vt:i4>5</vt:i4>
      </vt:variant>
      <vt:variant>
        <vt:lpwstr>http://www.wallstreetoasis.com/wall-street-mentors-finance-mock-interviews</vt:lpwstr>
      </vt:variant>
      <vt:variant>
        <vt:lpwstr/>
      </vt:variant>
      <vt:variant>
        <vt:i4>1310802</vt:i4>
      </vt:variant>
      <vt:variant>
        <vt:i4>0</vt:i4>
      </vt:variant>
      <vt:variant>
        <vt:i4>0</vt:i4>
      </vt:variant>
      <vt:variant>
        <vt:i4>5</vt:i4>
      </vt:variant>
      <vt:variant>
        <vt:lpwstr>http://www.wallstreetoasis.com/wso-finance-resume-review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 Street Oasis</dc:creator>
  <cp:keywords/>
  <cp:lastModifiedBy>Ray Goh</cp:lastModifiedBy>
  <cp:revision>2</cp:revision>
  <cp:lastPrinted>2025-03-20T03:04:00Z</cp:lastPrinted>
  <dcterms:created xsi:type="dcterms:W3CDTF">2026-03-25T22:48:00Z</dcterms:created>
  <dcterms:modified xsi:type="dcterms:W3CDTF">2026-03-25T22:48:00Z</dcterms:modified>
</cp:coreProperties>
</file>